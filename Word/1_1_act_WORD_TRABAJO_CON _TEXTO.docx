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06123A7" w14:textId="0221B7CA" w:rsidR="009E332A" w:rsidRPr="007E0ACA" w:rsidRDefault="009E332A" w:rsidP="009E332A">
      <w:pPr>
        <w:pStyle w:val="NormalWeb"/>
        <w:shd w:val="clear" w:color="auto" w:fill="A8D08D" w:themeFill="accent6" w:themeFillTint="99"/>
        <w:spacing w:before="0" w:after="150"/>
        <w:jc w:val="both"/>
        <w:rPr>
          <w:rFonts w:ascii="Arial" w:hAnsi="Arial" w:cs="Arial"/>
          <w:b/>
          <w:bCs/>
          <w:color w:val="444444"/>
          <w:lang w:eastAsia="es-ES"/>
        </w:rPr>
      </w:pPr>
      <w:r w:rsidRPr="007E0ACA">
        <w:rPr>
          <w:rFonts w:ascii="Arial" w:hAnsi="Arial" w:cs="Arial"/>
          <w:b/>
          <w:bCs/>
          <w:color w:val="444444"/>
          <w:lang w:eastAsia="es-ES"/>
        </w:rPr>
        <w:t>ACTIVIDAD: AÑADIR, INSERTAR Y BORRAR TEXTO</w:t>
      </w:r>
    </w:p>
    <w:p w14:paraId="2BADCA06" w14:textId="35170748" w:rsidR="009E332A" w:rsidRPr="007E0ACA" w:rsidRDefault="009E332A" w:rsidP="00431478">
      <w:pPr>
        <w:pStyle w:val="Prrafodelista"/>
        <w:numPr>
          <w:ilvl w:val="0"/>
          <w:numId w:val="30"/>
        </w:numPr>
        <w:jc w:val="both"/>
      </w:pPr>
      <w:r w:rsidRPr="007E0ACA">
        <w:t>Añadir texto:</w:t>
      </w:r>
    </w:p>
    <w:p w14:paraId="4CC2AD2E" w14:textId="2EB064C9" w:rsidR="009E332A" w:rsidRDefault="009E332A" w:rsidP="009E332A">
      <w:pPr>
        <w:pStyle w:val="Prrafodelista"/>
        <w:numPr>
          <w:ilvl w:val="1"/>
          <w:numId w:val="30"/>
        </w:numPr>
        <w:jc w:val="both"/>
      </w:pPr>
      <w:r w:rsidRPr="007E0ACA">
        <w:t>Escribe tu nombre y segundo apellido.</w:t>
      </w:r>
      <w:r w:rsidR="00B900BC">
        <w:tab/>
        <w:t>Juan Carlos</w:t>
      </w:r>
    </w:p>
    <w:p w14:paraId="40172CF0" w14:textId="48095542" w:rsidR="00B900BC" w:rsidRPr="007E0ACA" w:rsidRDefault="00B900BC" w:rsidP="00B900BC">
      <w:pPr>
        <w:pStyle w:val="Prrafodelista"/>
        <w:ind w:left="5664"/>
        <w:jc w:val="both"/>
      </w:pPr>
      <w:r>
        <w:t>Navidad García</w:t>
      </w:r>
    </w:p>
    <w:p w14:paraId="17F90ABF" w14:textId="77777777" w:rsidR="009E332A" w:rsidRPr="007E0ACA" w:rsidRDefault="0018237C" w:rsidP="009E332A">
      <w:pPr>
        <w:pStyle w:val="Prrafodelista"/>
        <w:numPr>
          <w:ilvl w:val="0"/>
          <w:numId w:val="30"/>
        </w:numPr>
        <w:jc w:val="both"/>
      </w:pPr>
      <w:r w:rsidRPr="007E0ACA">
        <w:t>Insertar texto</w:t>
      </w:r>
    </w:p>
    <w:p w14:paraId="24378A3A" w14:textId="09FFE3B1" w:rsidR="00B900BC" w:rsidRDefault="0018237C" w:rsidP="009E332A">
      <w:pPr>
        <w:pStyle w:val="Prrafodelista"/>
        <w:numPr>
          <w:ilvl w:val="1"/>
          <w:numId w:val="30"/>
        </w:numPr>
        <w:jc w:val="both"/>
      </w:pPr>
      <w:bookmarkStart w:id="0" w:name="_Hlk52213971"/>
      <w:bookmarkEnd w:id="0"/>
      <w:r w:rsidRPr="007E0ACA">
        <w:t>Pulsa con el ratón en el espacio entre tu nombre y tu segundo apellido, de tal manera que el punto de inserción quede entre ambas palabras como en la imagen.</w:t>
      </w:r>
    </w:p>
    <w:p w14:paraId="3C4C0812" w14:textId="6842D3AC" w:rsidR="0018237C" w:rsidRPr="007E0ACA" w:rsidRDefault="00B900BC" w:rsidP="00B900BC">
      <w:pPr>
        <w:pStyle w:val="Prrafodelista"/>
        <w:ind w:left="1440"/>
        <w:jc w:val="both"/>
      </w:pPr>
      <w:r>
        <w:rPr>
          <w:noProof/>
          <w:lang w:eastAsia="es-ES"/>
        </w:rPr>
        <w:drawing>
          <wp:anchor distT="0" distB="0" distL="114300" distR="114300" simplePos="0" relativeHeight="251678720" behindDoc="0" locked="0" layoutInCell="1" allowOverlap="1" wp14:anchorId="15989B18" wp14:editId="5696CF41">
            <wp:simplePos x="0" y="0"/>
            <wp:positionH relativeFrom="column">
              <wp:posOffset>523240</wp:posOffset>
            </wp:positionH>
            <wp:positionV relativeFrom="paragraph">
              <wp:posOffset>6985</wp:posOffset>
            </wp:positionV>
            <wp:extent cx="4914900" cy="323850"/>
            <wp:effectExtent l="0" t="0" r="0" b="0"/>
            <wp:wrapThrough wrapText="bothSides">
              <wp:wrapPolygon edited="0">
                <wp:start x="0" y="0"/>
                <wp:lineTo x="0" y="20329"/>
                <wp:lineTo x="21516" y="20329"/>
                <wp:lineTo x="2151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3).png"/>
                    <pic:cNvPicPr/>
                  </pic:nvPicPr>
                  <pic:blipFill rotWithShape="1">
                    <a:blip r:embed="rId7">
                      <a:extLst>
                        <a:ext uri="{28A0092B-C50C-407E-A947-70E740481C1C}">
                          <a14:useLocalDpi xmlns:a14="http://schemas.microsoft.com/office/drawing/2010/main" val="0"/>
                        </a:ext>
                      </a:extLst>
                    </a:blip>
                    <a:srcRect l="25300" t="36825" r="23735" b="57778"/>
                    <a:stretch/>
                  </pic:blipFill>
                  <pic:spPr bwMode="auto">
                    <a:xfrm>
                      <a:off x="0" y="0"/>
                      <a:ext cx="4914900" cy="323850"/>
                    </a:xfrm>
                    <a:prstGeom prst="rect">
                      <a:avLst/>
                    </a:prstGeom>
                    <a:ln>
                      <a:noFill/>
                    </a:ln>
                    <a:extLst>
                      <a:ext uri="{53640926-AAD7-44D8-BBD7-CCE9431645EC}">
                        <a14:shadowObscured xmlns:a14="http://schemas.microsoft.com/office/drawing/2010/main"/>
                      </a:ext>
                    </a:extLst>
                  </pic:spPr>
                </pic:pic>
              </a:graphicData>
            </a:graphic>
          </wp:anchor>
        </w:drawing>
      </w:r>
    </w:p>
    <w:p w14:paraId="120CA056" w14:textId="52F4A5D5" w:rsidR="00431478" w:rsidRDefault="0018237C" w:rsidP="009E332A">
      <w:pPr>
        <w:pStyle w:val="Prrafodelista"/>
        <w:numPr>
          <w:ilvl w:val="0"/>
          <w:numId w:val="30"/>
        </w:numPr>
        <w:suppressAutoHyphens w:val="0"/>
        <w:spacing w:before="100" w:beforeAutospacing="1" w:after="100" w:afterAutospacing="1" w:line="300" w:lineRule="atLeast"/>
        <w:jc w:val="both"/>
        <w:rPr>
          <w:lang w:eastAsia="es-ES"/>
        </w:rPr>
      </w:pPr>
      <w:r w:rsidRPr="007E0ACA">
        <w:rPr>
          <w:lang w:eastAsia="es-ES"/>
        </w:rPr>
        <w:t>Escribe tu primer apellido.</w:t>
      </w:r>
      <w:r w:rsidR="009E332A" w:rsidRPr="007E0ACA">
        <w:rPr>
          <w:lang w:eastAsia="es-ES"/>
        </w:rPr>
        <w:t xml:space="preserve"> </w:t>
      </w:r>
    </w:p>
    <w:p w14:paraId="54B183EF" w14:textId="3E4395AA" w:rsidR="00B900BC" w:rsidRDefault="00B900BC" w:rsidP="00B900BC">
      <w:pPr>
        <w:pStyle w:val="Prrafodelista"/>
        <w:suppressAutoHyphens w:val="0"/>
        <w:spacing w:before="100" w:beforeAutospacing="1" w:after="100" w:afterAutospacing="1" w:line="300" w:lineRule="atLeast"/>
        <w:jc w:val="both"/>
        <w:rPr>
          <w:noProof/>
          <w:lang w:eastAsia="es-ES"/>
        </w:rPr>
      </w:pPr>
      <w:r>
        <w:rPr>
          <w:noProof/>
          <w:lang w:eastAsia="es-ES"/>
        </w:rPr>
        <w:drawing>
          <wp:inline distT="0" distB="0" distL="0" distR="0" wp14:anchorId="480A5318" wp14:editId="2893FA13">
            <wp:extent cx="4942647" cy="333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4).png"/>
                    <pic:cNvPicPr/>
                  </pic:nvPicPr>
                  <pic:blipFill rotWithShape="1">
                    <a:blip r:embed="rId8">
                      <a:extLst>
                        <a:ext uri="{28A0092B-C50C-407E-A947-70E740481C1C}">
                          <a14:useLocalDpi xmlns:a14="http://schemas.microsoft.com/office/drawing/2010/main" val="0"/>
                        </a:ext>
                      </a:extLst>
                    </a:blip>
                    <a:srcRect l="24182" t="36249" r="23958" b="57529"/>
                    <a:stretch/>
                  </pic:blipFill>
                  <pic:spPr bwMode="auto">
                    <a:xfrm>
                      <a:off x="0" y="0"/>
                      <a:ext cx="4954034" cy="334143"/>
                    </a:xfrm>
                    <a:prstGeom prst="rect">
                      <a:avLst/>
                    </a:prstGeom>
                    <a:ln>
                      <a:noFill/>
                    </a:ln>
                    <a:extLst>
                      <a:ext uri="{53640926-AAD7-44D8-BBD7-CCE9431645EC}">
                        <a14:shadowObscured xmlns:a14="http://schemas.microsoft.com/office/drawing/2010/main"/>
                      </a:ext>
                    </a:extLst>
                  </pic:spPr>
                </pic:pic>
              </a:graphicData>
            </a:graphic>
          </wp:inline>
        </w:drawing>
      </w:r>
    </w:p>
    <w:p w14:paraId="0AA5A38C" w14:textId="1C619692" w:rsidR="00B900BC" w:rsidRDefault="0018237C" w:rsidP="00B900BC">
      <w:pPr>
        <w:pStyle w:val="Prrafodelista"/>
        <w:numPr>
          <w:ilvl w:val="0"/>
          <w:numId w:val="30"/>
        </w:numPr>
        <w:suppressAutoHyphens w:val="0"/>
        <w:spacing w:before="100" w:beforeAutospacing="1" w:after="100" w:afterAutospacing="1" w:line="300" w:lineRule="atLeast"/>
        <w:jc w:val="both"/>
        <w:rPr>
          <w:lang w:eastAsia="es-ES"/>
        </w:rPr>
      </w:pPr>
      <w:r w:rsidRPr="007E0ACA">
        <w:rPr>
          <w:lang w:eastAsia="es-ES"/>
        </w:rPr>
        <w:t>Observa que el texto se desplaza para hacer sitio a la nueva palabra.</w:t>
      </w:r>
    </w:p>
    <w:p w14:paraId="2E152B1A" w14:textId="77777777" w:rsidR="00B900BC" w:rsidRPr="007E0ACA" w:rsidRDefault="00B900BC" w:rsidP="00B900BC">
      <w:pPr>
        <w:pStyle w:val="Prrafodelista"/>
        <w:suppressAutoHyphens w:val="0"/>
        <w:spacing w:before="100" w:beforeAutospacing="1" w:after="100" w:afterAutospacing="1" w:line="300" w:lineRule="atLeast"/>
        <w:jc w:val="both"/>
        <w:rPr>
          <w:lang w:eastAsia="es-ES"/>
        </w:rPr>
      </w:pPr>
    </w:p>
    <w:p w14:paraId="2470C92E" w14:textId="26D3578E" w:rsidR="009E332A" w:rsidRPr="007E0ACA" w:rsidRDefault="0018237C" w:rsidP="009E332A">
      <w:pPr>
        <w:pStyle w:val="Prrafodelista"/>
        <w:numPr>
          <w:ilvl w:val="0"/>
          <w:numId w:val="30"/>
        </w:numPr>
        <w:jc w:val="both"/>
      </w:pPr>
      <w:r w:rsidRPr="007E0ACA">
        <w:t xml:space="preserve">Borrar </w:t>
      </w:r>
      <w:r w:rsidR="00431478">
        <w:t>segundo apellido</w:t>
      </w:r>
    </w:p>
    <w:p w14:paraId="487F42CC" w14:textId="34D0DC51" w:rsidR="00431478" w:rsidRDefault="009E332A" w:rsidP="00431478">
      <w:pPr>
        <w:pStyle w:val="Prrafodelista"/>
        <w:numPr>
          <w:ilvl w:val="1"/>
          <w:numId w:val="30"/>
        </w:numPr>
        <w:jc w:val="both"/>
      </w:pPr>
      <w:r w:rsidRPr="007E0ACA">
        <w:rPr>
          <w:noProof/>
          <w:lang w:eastAsia="es-ES"/>
        </w:rPr>
        <w:drawing>
          <wp:anchor distT="0" distB="0" distL="114300" distR="114300" simplePos="0" relativeHeight="251658240" behindDoc="1" locked="0" layoutInCell="1" allowOverlap="1" wp14:anchorId="6BA0896C" wp14:editId="22E35CF2">
            <wp:simplePos x="0" y="0"/>
            <wp:positionH relativeFrom="margin">
              <wp:align>right</wp:align>
            </wp:positionH>
            <wp:positionV relativeFrom="paragraph">
              <wp:posOffset>104140</wp:posOffset>
            </wp:positionV>
            <wp:extent cx="741045" cy="367030"/>
            <wp:effectExtent l="0" t="0" r="1905" b="0"/>
            <wp:wrapTight wrapText="bothSides">
              <wp:wrapPolygon edited="0">
                <wp:start x="0" y="0"/>
                <wp:lineTo x="0" y="20180"/>
                <wp:lineTo x="21100" y="20180"/>
                <wp:lineTo x="21100" y="0"/>
                <wp:lineTo x="0" y="0"/>
              </wp:wrapPolygon>
            </wp:wrapTight>
            <wp:docPr id="3" name="Imagen 3" descr="Tecla Ret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 Retroces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045" cy="367030"/>
                    </a:xfrm>
                    <a:prstGeom prst="rect">
                      <a:avLst/>
                    </a:prstGeom>
                    <a:noFill/>
                    <a:ln>
                      <a:noFill/>
                    </a:ln>
                  </pic:spPr>
                </pic:pic>
              </a:graphicData>
            </a:graphic>
          </wp:anchor>
        </w:drawing>
      </w:r>
      <w:r w:rsidR="0018237C" w:rsidRPr="007E0ACA">
        <w:t>Haz clic con el ratón a la derecha de tu segundo apellido. El punto de inserción (ralla parpadeante) aparecerá allí. Pulsa la tecla de Retroceso de tu teclado tantas veces como sea necesario hasta borrar toda la palabra.</w:t>
      </w:r>
    </w:p>
    <w:p w14:paraId="4BA0CD64" w14:textId="1162334E" w:rsidR="00B900BC" w:rsidRDefault="00B900BC" w:rsidP="00B900BC">
      <w:pPr>
        <w:pStyle w:val="Prrafodelista"/>
        <w:ind w:left="1440"/>
        <w:jc w:val="both"/>
      </w:pPr>
    </w:p>
    <w:p w14:paraId="7F56FE24" w14:textId="352D55A4" w:rsidR="00B900BC" w:rsidRDefault="00B900BC" w:rsidP="00B900BC">
      <w:pPr>
        <w:pStyle w:val="Prrafodelista"/>
        <w:ind w:left="1440"/>
        <w:jc w:val="both"/>
      </w:pPr>
    </w:p>
    <w:p w14:paraId="7C8EEEE8" w14:textId="40685583" w:rsidR="00B900BC" w:rsidRDefault="00B900BC" w:rsidP="00B900BC">
      <w:pPr>
        <w:pStyle w:val="Prrafodelista"/>
        <w:ind w:left="1440"/>
        <w:jc w:val="both"/>
        <w:rPr>
          <w:noProof/>
          <w:lang w:eastAsia="es-ES"/>
        </w:rPr>
      </w:pPr>
      <w:r>
        <w:rPr>
          <w:noProof/>
          <w:lang w:eastAsia="es-ES"/>
        </w:rPr>
        <w:drawing>
          <wp:inline distT="0" distB="0" distL="0" distR="0" wp14:anchorId="7DA557EE" wp14:editId="4B2B4164">
            <wp:extent cx="4611007" cy="323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5).png"/>
                    <pic:cNvPicPr/>
                  </pic:nvPicPr>
                  <pic:blipFill rotWithShape="1">
                    <a:blip r:embed="rId10">
                      <a:extLst>
                        <a:ext uri="{28A0092B-C50C-407E-A947-70E740481C1C}">
                          <a14:useLocalDpi xmlns:a14="http://schemas.microsoft.com/office/drawing/2010/main" val="0"/>
                        </a:ext>
                      </a:extLst>
                    </a:blip>
                    <a:srcRect l="26310" t="36249" r="28217" b="58070"/>
                    <a:stretch/>
                  </pic:blipFill>
                  <pic:spPr bwMode="auto">
                    <a:xfrm>
                      <a:off x="0" y="0"/>
                      <a:ext cx="4619076" cy="324417"/>
                    </a:xfrm>
                    <a:prstGeom prst="rect">
                      <a:avLst/>
                    </a:prstGeom>
                    <a:ln>
                      <a:noFill/>
                    </a:ln>
                    <a:extLst>
                      <a:ext uri="{53640926-AAD7-44D8-BBD7-CCE9431645EC}">
                        <a14:shadowObscured xmlns:a14="http://schemas.microsoft.com/office/drawing/2010/main"/>
                      </a:ext>
                    </a:extLst>
                  </pic:spPr>
                </pic:pic>
              </a:graphicData>
            </a:graphic>
          </wp:inline>
        </w:drawing>
      </w:r>
    </w:p>
    <w:p w14:paraId="273B461A" w14:textId="40C8DFAC" w:rsidR="00B900BC" w:rsidRDefault="00B900BC" w:rsidP="00B900BC">
      <w:pPr>
        <w:pStyle w:val="Prrafodelista"/>
        <w:ind w:left="1440"/>
        <w:jc w:val="both"/>
      </w:pPr>
    </w:p>
    <w:p w14:paraId="06064146" w14:textId="5E147A19" w:rsidR="00B900BC" w:rsidRDefault="00B900BC" w:rsidP="00B900BC">
      <w:pPr>
        <w:jc w:val="both"/>
      </w:pPr>
    </w:p>
    <w:p w14:paraId="190C9401" w14:textId="4EABF724" w:rsidR="00431478" w:rsidRDefault="00431478" w:rsidP="00431478">
      <w:pPr>
        <w:pStyle w:val="Prrafodelista"/>
        <w:numPr>
          <w:ilvl w:val="0"/>
          <w:numId w:val="30"/>
        </w:numPr>
        <w:jc w:val="both"/>
      </w:pPr>
      <w:r>
        <w:t>Escribe de nuevo tu nombre con los apellidos en la línea de abajo</w:t>
      </w:r>
    </w:p>
    <w:p w14:paraId="43F394E1" w14:textId="2B01E89D" w:rsidR="0018237C" w:rsidRDefault="00431478" w:rsidP="00431478">
      <w:pPr>
        <w:pStyle w:val="Prrafodelista"/>
        <w:numPr>
          <w:ilvl w:val="1"/>
          <w:numId w:val="30"/>
        </w:numPr>
        <w:jc w:val="both"/>
      </w:pPr>
      <w:r>
        <w:t xml:space="preserve">Borra el segundo apellido usando la tecla SUP en vez de la tecla </w:t>
      </w:r>
      <w:r w:rsidRPr="00431478">
        <w:t>INTRO</w:t>
      </w:r>
      <w:r w:rsidR="009E332A" w:rsidRPr="007E0ACA">
        <w:rPr>
          <w:noProof/>
          <w:lang w:eastAsia="es-ES"/>
        </w:rPr>
        <w:drawing>
          <wp:anchor distT="0" distB="0" distL="114300" distR="114300" simplePos="0" relativeHeight="251659264" behindDoc="1" locked="0" layoutInCell="1" allowOverlap="1" wp14:anchorId="0316AA27" wp14:editId="28C0A192">
            <wp:simplePos x="0" y="0"/>
            <wp:positionH relativeFrom="margin">
              <wp:align>right</wp:align>
            </wp:positionH>
            <wp:positionV relativeFrom="paragraph">
              <wp:posOffset>149543</wp:posOffset>
            </wp:positionV>
            <wp:extent cx="381000" cy="387985"/>
            <wp:effectExtent l="0" t="0" r="0" b="0"/>
            <wp:wrapTight wrapText="bothSides">
              <wp:wrapPolygon edited="0">
                <wp:start x="0" y="0"/>
                <wp:lineTo x="0" y="20151"/>
                <wp:lineTo x="20520" y="20151"/>
                <wp:lineTo x="20520" y="0"/>
                <wp:lineTo x="0" y="0"/>
              </wp:wrapPolygon>
            </wp:wrapTight>
            <wp:docPr id="2" name="Imagen 2" descr="Tecla Su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cla Suprimi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387985"/>
                    </a:xfrm>
                    <a:prstGeom prst="rect">
                      <a:avLst/>
                    </a:prstGeom>
                    <a:noFill/>
                    <a:ln>
                      <a:noFill/>
                    </a:ln>
                  </pic:spPr>
                </pic:pic>
              </a:graphicData>
            </a:graphic>
          </wp:anchor>
        </w:drawing>
      </w:r>
      <w:r>
        <w:t>. (</w:t>
      </w:r>
      <w:r w:rsidR="0018237C" w:rsidRPr="007E0ACA">
        <w:t>ha</w:t>
      </w:r>
      <w:r>
        <w:t>z</w:t>
      </w:r>
      <w:r w:rsidR="0018237C" w:rsidRPr="007E0ACA">
        <w:t xml:space="preserve"> clic con el ratón después de tu primer apellido. El punto de inserción aparecerá allí. Pulsa entonces la tecla de Suprimir de tu teclado tantas veces como sea necesario para borrar toda la palabra</w:t>
      </w:r>
      <w:r>
        <w:t>)</w:t>
      </w:r>
      <w:r w:rsidR="0018237C" w:rsidRPr="007E0ACA">
        <w:t>.</w:t>
      </w:r>
    </w:p>
    <w:p w14:paraId="03458A3C" w14:textId="4CEAACE9" w:rsidR="00B900BC" w:rsidRDefault="00B900BC" w:rsidP="00B900BC">
      <w:pPr>
        <w:pStyle w:val="Prrafodelista"/>
        <w:ind w:left="1440"/>
        <w:jc w:val="both"/>
      </w:pPr>
    </w:p>
    <w:p w14:paraId="61F83325" w14:textId="58B83274" w:rsidR="00B900BC" w:rsidRDefault="00B900BC" w:rsidP="00B900BC">
      <w:pPr>
        <w:pStyle w:val="Prrafodelista"/>
        <w:ind w:left="1440"/>
        <w:jc w:val="both"/>
      </w:pPr>
    </w:p>
    <w:p w14:paraId="27DB1CB1" w14:textId="77777777" w:rsidR="00B900BC" w:rsidRDefault="00B900BC" w:rsidP="00B900BC">
      <w:pPr>
        <w:pStyle w:val="Prrafodelista"/>
        <w:ind w:left="1440"/>
        <w:jc w:val="both"/>
        <w:rPr>
          <w:noProof/>
          <w:lang w:eastAsia="es-ES"/>
        </w:rPr>
      </w:pPr>
    </w:p>
    <w:p w14:paraId="2D7478DD" w14:textId="1C313C18" w:rsidR="00B900BC" w:rsidRDefault="00B900BC" w:rsidP="00B900BC">
      <w:pPr>
        <w:pStyle w:val="Prrafodelista"/>
        <w:ind w:left="1440"/>
        <w:jc w:val="both"/>
      </w:pPr>
      <w:r>
        <w:rPr>
          <w:noProof/>
          <w:lang w:eastAsia="es-ES"/>
        </w:rPr>
        <w:drawing>
          <wp:inline distT="0" distB="0" distL="0" distR="0" wp14:anchorId="6B2BDDAE" wp14:editId="186E86B1">
            <wp:extent cx="5092262" cy="485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6).png"/>
                    <pic:cNvPicPr/>
                  </pic:nvPicPr>
                  <pic:blipFill rotWithShape="1">
                    <a:blip r:embed="rId12">
                      <a:extLst>
                        <a:ext uri="{28A0092B-C50C-407E-A947-70E740481C1C}">
                          <a14:useLocalDpi xmlns:a14="http://schemas.microsoft.com/office/drawing/2010/main" val="0"/>
                        </a:ext>
                      </a:extLst>
                    </a:blip>
                    <a:srcRect l="25550" t="36789" r="28216" b="55365"/>
                    <a:stretch/>
                  </pic:blipFill>
                  <pic:spPr bwMode="auto">
                    <a:xfrm>
                      <a:off x="0" y="0"/>
                      <a:ext cx="5116932" cy="488128"/>
                    </a:xfrm>
                    <a:prstGeom prst="rect">
                      <a:avLst/>
                    </a:prstGeom>
                    <a:ln>
                      <a:noFill/>
                    </a:ln>
                    <a:extLst>
                      <a:ext uri="{53640926-AAD7-44D8-BBD7-CCE9431645EC}">
                        <a14:shadowObscured xmlns:a14="http://schemas.microsoft.com/office/drawing/2010/main"/>
                      </a:ext>
                    </a:extLst>
                  </pic:spPr>
                </pic:pic>
              </a:graphicData>
            </a:graphic>
          </wp:inline>
        </w:drawing>
      </w:r>
    </w:p>
    <w:p w14:paraId="170F1124" w14:textId="77777777" w:rsidR="00B900BC" w:rsidRPr="007E0ACA" w:rsidRDefault="00B900BC" w:rsidP="00B900BC">
      <w:pPr>
        <w:pStyle w:val="Prrafodelista"/>
        <w:ind w:left="1440"/>
        <w:jc w:val="both"/>
      </w:pPr>
    </w:p>
    <w:p w14:paraId="7BD662CF" w14:textId="1A19A5F5" w:rsidR="007E0ACA" w:rsidRDefault="0018237C" w:rsidP="007E0ACA">
      <w:pPr>
        <w:shd w:val="clear" w:color="auto" w:fill="FFFFFF"/>
        <w:suppressAutoHyphens w:val="0"/>
        <w:spacing w:after="150"/>
        <w:jc w:val="both"/>
        <w:rPr>
          <w:color w:val="444444"/>
          <w:lang w:eastAsia="es-ES"/>
        </w:rPr>
      </w:pPr>
      <w:r w:rsidRPr="007E0ACA">
        <w:rPr>
          <w:color w:val="444444"/>
          <w:lang w:eastAsia="es-ES"/>
        </w:rPr>
        <w:t>.</w:t>
      </w:r>
    </w:p>
    <w:p w14:paraId="0044BBE5" w14:textId="2C79C7E0" w:rsidR="00431478" w:rsidRPr="00431478" w:rsidRDefault="00431478" w:rsidP="00431478">
      <w:pPr>
        <w:shd w:val="clear" w:color="auto" w:fill="FF0000"/>
        <w:suppressAutoHyphens w:val="0"/>
        <w:spacing w:after="150"/>
        <w:jc w:val="both"/>
        <w:rPr>
          <w:b/>
          <w:bCs/>
          <w:color w:val="444444"/>
          <w:lang w:eastAsia="es-ES"/>
        </w:rPr>
      </w:pPr>
      <w:r w:rsidRPr="00431478">
        <w:rPr>
          <w:b/>
          <w:bCs/>
          <w:color w:val="444444"/>
          <w:lang w:eastAsia="es-ES"/>
        </w:rPr>
        <w:t>SOL:</w:t>
      </w:r>
    </w:p>
    <w:p w14:paraId="312FB772" w14:textId="55879854" w:rsidR="00431478" w:rsidRDefault="00431478" w:rsidP="007E0ACA">
      <w:pPr>
        <w:shd w:val="clear" w:color="auto" w:fill="FFFFFF"/>
        <w:suppressAutoHyphens w:val="0"/>
        <w:spacing w:after="150"/>
        <w:jc w:val="both"/>
        <w:rPr>
          <w:color w:val="444444"/>
          <w:lang w:eastAsia="es-ES"/>
        </w:rPr>
      </w:pPr>
    </w:p>
    <w:p w14:paraId="67B56EA8" w14:textId="585A52B1" w:rsidR="00431478" w:rsidRPr="007E0ACA" w:rsidRDefault="00431478" w:rsidP="007E0ACA">
      <w:pPr>
        <w:shd w:val="clear" w:color="auto" w:fill="FFFFFF"/>
        <w:suppressAutoHyphens w:val="0"/>
        <w:spacing w:after="150"/>
        <w:jc w:val="both"/>
        <w:rPr>
          <w:color w:val="444444"/>
          <w:lang w:eastAsia="es-ES"/>
        </w:rPr>
      </w:pPr>
    </w:p>
    <w:p w14:paraId="16D69BEC" w14:textId="4D7CE4C2" w:rsidR="0018237C" w:rsidRPr="007E0ACA" w:rsidRDefault="00431478" w:rsidP="007E0ACA">
      <w:pPr>
        <w:shd w:val="clear" w:color="auto" w:fill="A8D08D" w:themeFill="accent6" w:themeFillTint="99"/>
        <w:suppressAutoHyphens w:val="0"/>
        <w:spacing w:after="150"/>
        <w:jc w:val="both"/>
        <w:rPr>
          <w:b/>
          <w:bCs/>
          <w:color w:val="444444"/>
          <w:lang w:eastAsia="es-ES"/>
        </w:rPr>
      </w:pPr>
      <w:r>
        <w:rPr>
          <w:b/>
          <w:bCs/>
          <w:color w:val="444444"/>
          <w:lang w:eastAsia="es-ES"/>
        </w:rPr>
        <w:t>DESHACER Y REHACER</w:t>
      </w:r>
    </w:p>
    <w:p w14:paraId="42287890" w14:textId="6641A633" w:rsidR="0018237C" w:rsidRDefault="0018237C" w:rsidP="007E0ACA">
      <w:pPr>
        <w:numPr>
          <w:ilvl w:val="0"/>
          <w:numId w:val="10"/>
        </w:numPr>
        <w:suppressAutoHyphens w:val="0"/>
        <w:spacing w:before="100" w:beforeAutospacing="1" w:after="100" w:afterAutospacing="1" w:line="300" w:lineRule="atLeast"/>
        <w:ind w:left="600"/>
        <w:jc w:val="both"/>
        <w:rPr>
          <w:color w:val="444444"/>
          <w:lang w:eastAsia="es-ES"/>
        </w:rPr>
      </w:pPr>
      <w:r w:rsidRPr="007E0ACA">
        <w:rPr>
          <w:b/>
          <w:bCs/>
          <w:color w:val="444444"/>
          <w:lang w:eastAsia="es-ES"/>
        </w:rPr>
        <w:t>Escribe</w:t>
      </w:r>
      <w:r w:rsidRPr="007E0ACA">
        <w:rPr>
          <w:color w:val="444444"/>
          <w:lang w:eastAsia="es-ES"/>
        </w:rPr>
        <w:t> tu nombre y apellidos.</w:t>
      </w:r>
    </w:p>
    <w:p w14:paraId="7EEF235E" w14:textId="76320035" w:rsidR="00B900BC" w:rsidRPr="007E0ACA" w:rsidRDefault="00B900BC" w:rsidP="00B900BC">
      <w:pPr>
        <w:suppressAutoHyphens w:val="0"/>
        <w:spacing w:before="100" w:beforeAutospacing="1" w:after="100" w:afterAutospacing="1" w:line="300" w:lineRule="atLeast"/>
        <w:ind w:left="600"/>
        <w:jc w:val="both"/>
        <w:rPr>
          <w:color w:val="444444"/>
          <w:lang w:eastAsia="es-ES"/>
        </w:rPr>
      </w:pPr>
      <w:r>
        <w:rPr>
          <w:color w:val="444444"/>
          <w:lang w:eastAsia="es-ES"/>
        </w:rPr>
        <w:t xml:space="preserve">Juan Carlos Navidad </w:t>
      </w:r>
    </w:p>
    <w:p w14:paraId="25A5FF43" w14:textId="67CD4EAB" w:rsidR="0018237C" w:rsidRDefault="0018237C" w:rsidP="007E0ACA">
      <w:pPr>
        <w:numPr>
          <w:ilvl w:val="0"/>
          <w:numId w:val="10"/>
        </w:numPr>
        <w:suppressAutoHyphens w:val="0"/>
        <w:spacing w:before="100" w:beforeAutospacing="1" w:after="100" w:afterAutospacing="1" w:line="300" w:lineRule="atLeast"/>
        <w:ind w:left="600"/>
        <w:jc w:val="both"/>
        <w:rPr>
          <w:color w:val="444444"/>
          <w:lang w:eastAsia="es-ES"/>
        </w:rPr>
      </w:pPr>
      <w:r w:rsidRPr="007E0ACA">
        <w:rPr>
          <w:b/>
          <w:bCs/>
          <w:color w:val="444444"/>
          <w:lang w:eastAsia="es-ES"/>
        </w:rPr>
        <w:t>Borra</w:t>
      </w:r>
      <w:r w:rsidRPr="007E0ACA">
        <w:rPr>
          <w:color w:val="444444"/>
          <w:lang w:eastAsia="es-ES"/>
        </w:rPr>
        <w:t xml:space="preserve"> el segundo apellido </w:t>
      </w:r>
    </w:p>
    <w:p w14:paraId="4A4FEB75" w14:textId="41472AFB" w:rsidR="00B900BC" w:rsidRPr="007E0ACA" w:rsidRDefault="00B900BC" w:rsidP="00B900BC">
      <w:pPr>
        <w:pStyle w:val="Prrafodelista"/>
        <w:rPr>
          <w:color w:val="444444"/>
          <w:lang w:eastAsia="es-ES"/>
        </w:rPr>
      </w:pPr>
      <w:r>
        <w:rPr>
          <w:noProof/>
          <w:color w:val="444444"/>
          <w:lang w:eastAsia="es-ES"/>
        </w:rPr>
        <w:lastRenderedPageBreak/>
        <w:drawing>
          <wp:inline distT="0" distB="0" distL="0" distR="0" wp14:anchorId="60580985" wp14:editId="25C51B9D">
            <wp:extent cx="5378116" cy="685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9).png"/>
                    <pic:cNvPicPr/>
                  </pic:nvPicPr>
                  <pic:blipFill rotWithShape="1">
                    <a:blip r:embed="rId13">
                      <a:extLst>
                        <a:ext uri="{28A0092B-C50C-407E-A947-70E740481C1C}">
                          <a14:useLocalDpi xmlns:a14="http://schemas.microsoft.com/office/drawing/2010/main" val="0"/>
                        </a:ext>
                      </a:extLst>
                    </a:blip>
                    <a:srcRect l="23420" t="20288" r="31258" b="69432"/>
                    <a:stretch/>
                  </pic:blipFill>
                  <pic:spPr bwMode="auto">
                    <a:xfrm>
                      <a:off x="0" y="0"/>
                      <a:ext cx="5384711" cy="686641"/>
                    </a:xfrm>
                    <a:prstGeom prst="rect">
                      <a:avLst/>
                    </a:prstGeom>
                    <a:ln>
                      <a:noFill/>
                    </a:ln>
                    <a:extLst>
                      <a:ext uri="{53640926-AAD7-44D8-BBD7-CCE9431645EC}">
                        <a14:shadowObscured xmlns:a14="http://schemas.microsoft.com/office/drawing/2010/main"/>
                      </a:ext>
                    </a:extLst>
                  </pic:spPr>
                </pic:pic>
              </a:graphicData>
            </a:graphic>
          </wp:inline>
        </w:drawing>
      </w:r>
    </w:p>
    <w:p w14:paraId="6C3E63BC" w14:textId="79CB5F85" w:rsidR="0018237C" w:rsidRDefault="0018237C" w:rsidP="007E0ACA">
      <w:pPr>
        <w:numPr>
          <w:ilvl w:val="0"/>
          <w:numId w:val="10"/>
        </w:numPr>
        <w:suppressAutoHyphens w:val="0"/>
        <w:spacing w:before="100" w:beforeAutospacing="1" w:after="100" w:afterAutospacing="1" w:line="300" w:lineRule="atLeast"/>
        <w:ind w:left="600"/>
        <w:jc w:val="both"/>
        <w:rPr>
          <w:color w:val="444444"/>
          <w:lang w:eastAsia="es-ES"/>
        </w:rPr>
      </w:pPr>
      <w:r w:rsidRPr="007E0ACA">
        <w:rPr>
          <w:color w:val="444444"/>
          <w:lang w:eastAsia="es-ES"/>
        </w:rPr>
        <w:t>Pulsa el botón </w:t>
      </w:r>
      <w:r w:rsidRPr="007E0ACA">
        <w:rPr>
          <w:b/>
          <w:bCs/>
          <w:color w:val="444444"/>
          <w:lang w:eastAsia="es-ES"/>
        </w:rPr>
        <w:t>deshacer</w:t>
      </w:r>
      <w:r w:rsidRPr="007E0ACA">
        <w:rPr>
          <w:color w:val="444444"/>
          <w:lang w:eastAsia="es-ES"/>
        </w:rPr>
        <w:t>. Observa que lo que has borrado reaparece.</w:t>
      </w:r>
    </w:p>
    <w:p w14:paraId="0A1C695B" w14:textId="06FDA78C" w:rsidR="00B900BC" w:rsidRPr="007E0ACA" w:rsidRDefault="001317E2" w:rsidP="001317E2">
      <w:pPr>
        <w:suppressAutoHyphens w:val="0"/>
        <w:spacing w:before="100" w:beforeAutospacing="1" w:after="100" w:afterAutospacing="1" w:line="300" w:lineRule="atLeast"/>
        <w:ind w:left="600"/>
        <w:jc w:val="both"/>
        <w:rPr>
          <w:noProof/>
          <w:color w:val="444444"/>
          <w:lang w:eastAsia="es-ES"/>
        </w:rPr>
      </w:pPr>
      <w:r>
        <w:rPr>
          <w:noProof/>
          <w:color w:val="444444"/>
          <w:lang w:eastAsia="es-ES"/>
        </w:rPr>
        <w:drawing>
          <wp:inline distT="0" distB="0" distL="0" distR="0" wp14:anchorId="666D8C48" wp14:editId="13AB9295">
            <wp:extent cx="5360068" cy="628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10).png"/>
                    <pic:cNvPicPr/>
                  </pic:nvPicPr>
                  <pic:blipFill rotWithShape="1">
                    <a:blip r:embed="rId14">
                      <a:extLst>
                        <a:ext uri="{28A0092B-C50C-407E-A947-70E740481C1C}">
                          <a14:useLocalDpi xmlns:a14="http://schemas.microsoft.com/office/drawing/2010/main" val="0"/>
                        </a:ext>
                      </a:extLst>
                    </a:blip>
                    <a:srcRect l="23269" t="21100" r="27456" b="68620"/>
                    <a:stretch/>
                  </pic:blipFill>
                  <pic:spPr bwMode="auto">
                    <a:xfrm>
                      <a:off x="0" y="0"/>
                      <a:ext cx="5365385" cy="629274"/>
                    </a:xfrm>
                    <a:prstGeom prst="rect">
                      <a:avLst/>
                    </a:prstGeom>
                    <a:ln>
                      <a:noFill/>
                    </a:ln>
                    <a:extLst>
                      <a:ext uri="{53640926-AAD7-44D8-BBD7-CCE9431645EC}">
                        <a14:shadowObscured xmlns:a14="http://schemas.microsoft.com/office/drawing/2010/main"/>
                      </a:ext>
                    </a:extLst>
                  </pic:spPr>
                </pic:pic>
              </a:graphicData>
            </a:graphic>
          </wp:inline>
        </w:drawing>
      </w:r>
    </w:p>
    <w:p w14:paraId="00181CA5" w14:textId="58870241" w:rsidR="007E0ACA" w:rsidRDefault="0018237C" w:rsidP="007E0ACA">
      <w:pPr>
        <w:numPr>
          <w:ilvl w:val="0"/>
          <w:numId w:val="10"/>
        </w:numPr>
        <w:suppressAutoHyphens w:val="0"/>
        <w:spacing w:before="100" w:beforeAutospacing="1" w:after="100" w:afterAutospacing="1" w:line="300" w:lineRule="atLeast"/>
        <w:ind w:left="600"/>
        <w:jc w:val="both"/>
        <w:rPr>
          <w:color w:val="444444"/>
          <w:lang w:eastAsia="es-ES"/>
        </w:rPr>
      </w:pPr>
      <w:r w:rsidRPr="007E0ACA">
        <w:rPr>
          <w:color w:val="444444"/>
          <w:lang w:eastAsia="es-ES"/>
        </w:rPr>
        <w:t>Pulsa el botón </w:t>
      </w:r>
      <w:r w:rsidRPr="007E0ACA">
        <w:rPr>
          <w:b/>
          <w:bCs/>
          <w:color w:val="444444"/>
          <w:lang w:eastAsia="es-ES"/>
        </w:rPr>
        <w:t>rehacer</w:t>
      </w:r>
      <w:r w:rsidRPr="007E0ACA">
        <w:rPr>
          <w:color w:val="444444"/>
          <w:lang w:eastAsia="es-ES"/>
        </w:rPr>
        <w:t>. Observa que vuelves a la situación anterior.</w:t>
      </w:r>
    </w:p>
    <w:p w14:paraId="1A6585C5" w14:textId="77777777" w:rsidR="001317E2" w:rsidRDefault="001317E2" w:rsidP="00B900BC">
      <w:pPr>
        <w:pStyle w:val="Prrafodelista"/>
        <w:rPr>
          <w:noProof/>
          <w:color w:val="444444"/>
          <w:lang w:eastAsia="es-ES"/>
        </w:rPr>
      </w:pPr>
    </w:p>
    <w:p w14:paraId="154E245D" w14:textId="435E7970" w:rsidR="00B900BC" w:rsidRDefault="001317E2" w:rsidP="00B900BC">
      <w:pPr>
        <w:pStyle w:val="Prrafodelista"/>
        <w:rPr>
          <w:color w:val="444444"/>
          <w:lang w:eastAsia="es-ES"/>
        </w:rPr>
      </w:pPr>
      <w:r>
        <w:rPr>
          <w:noProof/>
          <w:color w:val="444444"/>
          <w:lang w:eastAsia="es-ES"/>
        </w:rPr>
        <w:drawing>
          <wp:inline distT="0" distB="0" distL="0" distR="0" wp14:anchorId="03FF8C69" wp14:editId="3C3B441C">
            <wp:extent cx="4589585" cy="68580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11).png"/>
                    <pic:cNvPicPr/>
                  </pic:nvPicPr>
                  <pic:blipFill rotWithShape="1">
                    <a:blip r:embed="rId15">
                      <a:extLst>
                        <a:ext uri="{28A0092B-C50C-407E-A947-70E740481C1C}">
                          <a14:useLocalDpi xmlns:a14="http://schemas.microsoft.com/office/drawing/2010/main" val="0"/>
                        </a:ext>
                      </a:extLst>
                    </a:blip>
                    <a:srcRect l="24029" t="21371" r="36277" b="68080"/>
                    <a:stretch/>
                  </pic:blipFill>
                  <pic:spPr bwMode="auto">
                    <a:xfrm>
                      <a:off x="0" y="0"/>
                      <a:ext cx="4599822" cy="687330"/>
                    </a:xfrm>
                    <a:prstGeom prst="rect">
                      <a:avLst/>
                    </a:prstGeom>
                    <a:ln>
                      <a:noFill/>
                    </a:ln>
                    <a:extLst>
                      <a:ext uri="{53640926-AAD7-44D8-BBD7-CCE9431645EC}">
                        <a14:shadowObscured xmlns:a14="http://schemas.microsoft.com/office/drawing/2010/main"/>
                      </a:ext>
                    </a:extLst>
                  </pic:spPr>
                </pic:pic>
              </a:graphicData>
            </a:graphic>
          </wp:inline>
        </w:drawing>
      </w:r>
    </w:p>
    <w:p w14:paraId="4E6E5E6A" w14:textId="77777777" w:rsidR="00B900BC" w:rsidRDefault="00B900BC" w:rsidP="00B900BC">
      <w:pPr>
        <w:suppressAutoHyphens w:val="0"/>
        <w:spacing w:before="100" w:beforeAutospacing="1" w:after="100" w:afterAutospacing="1" w:line="300" w:lineRule="atLeast"/>
        <w:ind w:left="600"/>
        <w:jc w:val="both"/>
        <w:rPr>
          <w:color w:val="444444"/>
          <w:lang w:eastAsia="es-ES"/>
        </w:rPr>
      </w:pPr>
    </w:p>
    <w:p w14:paraId="1BDC0896" w14:textId="479965A2" w:rsidR="00431478" w:rsidRPr="00431478" w:rsidRDefault="00431478" w:rsidP="00431478">
      <w:pPr>
        <w:shd w:val="clear" w:color="auto" w:fill="FF0000"/>
        <w:suppressAutoHyphens w:val="0"/>
        <w:spacing w:after="150"/>
        <w:jc w:val="both"/>
        <w:rPr>
          <w:b/>
          <w:bCs/>
          <w:color w:val="444444"/>
          <w:lang w:eastAsia="es-ES"/>
        </w:rPr>
      </w:pPr>
      <w:r>
        <w:rPr>
          <w:b/>
          <w:bCs/>
          <w:color w:val="444444"/>
          <w:lang w:eastAsia="es-ES"/>
        </w:rPr>
        <w:t>S</w:t>
      </w:r>
      <w:r w:rsidRPr="00431478">
        <w:rPr>
          <w:b/>
          <w:bCs/>
          <w:color w:val="444444"/>
          <w:lang w:eastAsia="es-ES"/>
        </w:rPr>
        <w:t>OL:</w:t>
      </w:r>
    </w:p>
    <w:p w14:paraId="5059B0AF" w14:textId="3745A4E7" w:rsidR="00431478" w:rsidRDefault="00431478" w:rsidP="00431478">
      <w:pPr>
        <w:suppressAutoHyphens w:val="0"/>
        <w:spacing w:before="100" w:beforeAutospacing="1" w:after="100" w:afterAutospacing="1" w:line="300" w:lineRule="atLeast"/>
        <w:jc w:val="both"/>
        <w:rPr>
          <w:color w:val="444444"/>
          <w:lang w:eastAsia="es-ES"/>
        </w:rPr>
      </w:pPr>
    </w:p>
    <w:p w14:paraId="7DF1FFC7" w14:textId="4B60D080" w:rsidR="0018237C" w:rsidRPr="007E0ACA" w:rsidRDefault="001F0B21" w:rsidP="007E0ACA">
      <w:pPr>
        <w:shd w:val="clear" w:color="auto" w:fill="A8D08D" w:themeFill="accent6" w:themeFillTint="99"/>
        <w:suppressAutoHyphens w:val="0"/>
        <w:spacing w:after="150"/>
        <w:jc w:val="both"/>
        <w:rPr>
          <w:b/>
          <w:bCs/>
          <w:color w:val="444444"/>
          <w:lang w:eastAsia="es-ES"/>
        </w:rPr>
      </w:pPr>
      <w:r w:rsidRPr="00685B2D">
        <w:rPr>
          <w:noProof/>
          <w:color w:val="444444"/>
          <w:lang w:eastAsia="es-ES"/>
        </w:rPr>
        <w:drawing>
          <wp:anchor distT="0" distB="0" distL="114300" distR="114300" simplePos="0" relativeHeight="251677696" behindDoc="1" locked="0" layoutInCell="1" allowOverlap="1" wp14:anchorId="7897B3E9" wp14:editId="5C2B9929">
            <wp:simplePos x="0" y="0"/>
            <wp:positionH relativeFrom="margin">
              <wp:align>right</wp:align>
            </wp:positionH>
            <wp:positionV relativeFrom="paragraph">
              <wp:posOffset>257375</wp:posOffset>
            </wp:positionV>
            <wp:extent cx="2962297" cy="2276492"/>
            <wp:effectExtent l="0" t="0" r="9525" b="9525"/>
            <wp:wrapTight wrapText="bothSides">
              <wp:wrapPolygon edited="0">
                <wp:start x="0" y="0"/>
                <wp:lineTo x="0" y="21510"/>
                <wp:lineTo x="21531" y="21510"/>
                <wp:lineTo x="21531"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62297" cy="2276492"/>
                    </a:xfrm>
                    <a:prstGeom prst="rect">
                      <a:avLst/>
                    </a:prstGeom>
                  </pic:spPr>
                </pic:pic>
              </a:graphicData>
            </a:graphic>
          </wp:anchor>
        </w:drawing>
      </w:r>
      <w:r w:rsidR="0018237C" w:rsidRPr="007E0ACA">
        <w:rPr>
          <w:b/>
          <w:bCs/>
          <w:color w:val="444444"/>
          <w:lang w:eastAsia="es-ES"/>
        </w:rPr>
        <w:t xml:space="preserve"> </w:t>
      </w:r>
      <w:r>
        <w:rPr>
          <w:b/>
          <w:bCs/>
          <w:color w:val="444444"/>
          <w:lang w:eastAsia="es-ES"/>
        </w:rPr>
        <w:t>D</w:t>
      </w:r>
      <w:r w:rsidRPr="007E0ACA">
        <w:rPr>
          <w:b/>
          <w:bCs/>
          <w:color w:val="444444"/>
          <w:lang w:eastAsia="es-ES"/>
        </w:rPr>
        <w:t>ESHACER ERRORES, BORRAR TEXTO</w:t>
      </w:r>
    </w:p>
    <w:p w14:paraId="38D6449F" w14:textId="11DF4238" w:rsidR="00685B2D" w:rsidRPr="001F0B21" w:rsidRDefault="0018237C" w:rsidP="001F0B21">
      <w:pPr>
        <w:shd w:val="clear" w:color="auto" w:fill="FFFFFF"/>
        <w:suppressAutoHyphens w:val="0"/>
        <w:spacing w:before="240" w:beforeAutospacing="1" w:after="100" w:afterAutospacing="1" w:line="300" w:lineRule="atLeast"/>
        <w:jc w:val="both"/>
        <w:rPr>
          <w:color w:val="444444"/>
        </w:rPr>
      </w:pPr>
      <w:r w:rsidRPr="007E0ACA">
        <w:rPr>
          <w:color w:val="444444"/>
        </w:rPr>
        <w:t>Debes </w:t>
      </w:r>
      <w:r w:rsidRPr="007E0ACA">
        <w:rPr>
          <w:rStyle w:val="Textoennegrita"/>
          <w:color w:val="444444"/>
        </w:rPr>
        <w:t>corregir el texto</w:t>
      </w:r>
      <w:r w:rsidRPr="007E0ACA">
        <w:rPr>
          <w:color w:val="444444"/>
        </w:rPr>
        <w:t> </w:t>
      </w:r>
      <w:r w:rsidR="00685B2D">
        <w:rPr>
          <w:color w:val="444444"/>
        </w:rPr>
        <w:t>(</w:t>
      </w:r>
      <w:r w:rsidR="00685B2D" w:rsidRPr="007E0ACA">
        <w:rPr>
          <w:color w:val="444444"/>
        </w:rPr>
        <w:t>mostramos en rojo y tachado todos aquellos errores que se tienen que borrar</w:t>
      </w:r>
      <w:r w:rsidR="00685B2D">
        <w:rPr>
          <w:color w:val="444444"/>
        </w:rPr>
        <w:t xml:space="preserve">) </w:t>
      </w:r>
      <w:r w:rsidRPr="00685B2D">
        <w:rPr>
          <w:color w:val="444444"/>
        </w:rPr>
        <w:t>para que quede igual que el del ejemplo</w:t>
      </w:r>
      <w:r w:rsidR="00685B2D" w:rsidRPr="00685B2D">
        <w:rPr>
          <w:color w:val="444444"/>
        </w:rPr>
        <w:t>:</w:t>
      </w:r>
    </w:p>
    <w:p w14:paraId="1D2299FB" w14:textId="77777777" w:rsidR="00136EDF" w:rsidRPr="00685B2D" w:rsidRDefault="00136EDF" w:rsidP="00D67FF9">
      <w:pPr>
        <w:shd w:val="clear" w:color="auto" w:fill="F7CAAC" w:themeFill="accent2" w:themeFillTint="66"/>
        <w:suppressAutoHyphens w:val="0"/>
        <w:spacing w:beforeAutospacing="1" w:afterAutospacing="1" w:line="300" w:lineRule="atLeast"/>
        <w:jc w:val="both"/>
        <w:rPr>
          <w:b/>
          <w:bCs/>
          <w:color w:val="444444"/>
        </w:rPr>
      </w:pPr>
      <w:r w:rsidRPr="00685B2D">
        <w:rPr>
          <w:rStyle w:val="lead"/>
          <w:b/>
          <w:bCs/>
          <w:color w:val="444444"/>
        </w:rPr>
        <w:t>Recuerda</w:t>
      </w:r>
    </w:p>
    <w:p w14:paraId="5379EA9B" w14:textId="77777777" w:rsidR="00136EDF" w:rsidRPr="007E0ACA" w:rsidRDefault="00136EDF" w:rsidP="00136EDF">
      <w:pPr>
        <w:numPr>
          <w:ilvl w:val="0"/>
          <w:numId w:val="12"/>
        </w:numPr>
        <w:shd w:val="clear" w:color="auto" w:fill="F7CAAC" w:themeFill="accent2" w:themeFillTint="66"/>
        <w:suppressAutoHyphens w:val="0"/>
        <w:spacing w:before="100" w:beforeAutospacing="1" w:after="100" w:afterAutospacing="1" w:line="300" w:lineRule="atLeast"/>
        <w:ind w:left="567"/>
        <w:jc w:val="both"/>
        <w:rPr>
          <w:color w:val="444444"/>
        </w:rPr>
      </w:pPr>
      <w:r w:rsidRPr="007E0ACA">
        <w:rPr>
          <w:color w:val="444444"/>
        </w:rPr>
        <w:t>La tecla de </w:t>
      </w:r>
      <w:r w:rsidRPr="007E0ACA">
        <w:rPr>
          <w:rStyle w:val="Textoennegrita"/>
          <w:color w:val="444444"/>
        </w:rPr>
        <w:t>Retroceso</w:t>
      </w:r>
      <w:r w:rsidRPr="007E0ACA">
        <w:rPr>
          <w:color w:val="444444"/>
        </w:rPr>
        <w:t>, borra hacia la izquierda del cursor, así que debes colocarte detrás de la letra o palabra que quieras borrar.</w:t>
      </w:r>
    </w:p>
    <w:p w14:paraId="072A0D89" w14:textId="77777777" w:rsidR="00136EDF" w:rsidRDefault="00136EDF" w:rsidP="00136EDF">
      <w:pPr>
        <w:numPr>
          <w:ilvl w:val="0"/>
          <w:numId w:val="12"/>
        </w:numPr>
        <w:shd w:val="clear" w:color="auto" w:fill="F7CAAC" w:themeFill="accent2" w:themeFillTint="66"/>
        <w:suppressAutoHyphens w:val="0"/>
        <w:spacing w:before="100" w:beforeAutospacing="1" w:after="100" w:afterAutospacing="1" w:line="300" w:lineRule="atLeast"/>
        <w:ind w:left="567"/>
        <w:jc w:val="both"/>
        <w:rPr>
          <w:color w:val="444444"/>
        </w:rPr>
      </w:pPr>
      <w:r w:rsidRPr="007E0ACA">
        <w:rPr>
          <w:noProof/>
          <w:color w:val="444444"/>
          <w:lang w:eastAsia="es-ES"/>
        </w:rPr>
        <w:drawing>
          <wp:anchor distT="0" distB="0" distL="114300" distR="114300" simplePos="0" relativeHeight="251663360" behindDoc="1" locked="0" layoutInCell="1" allowOverlap="1" wp14:anchorId="6957532C" wp14:editId="561EAE07">
            <wp:simplePos x="0" y="0"/>
            <wp:positionH relativeFrom="margin">
              <wp:align>right</wp:align>
            </wp:positionH>
            <wp:positionV relativeFrom="paragraph">
              <wp:posOffset>20955</wp:posOffset>
            </wp:positionV>
            <wp:extent cx="1052830" cy="630555"/>
            <wp:effectExtent l="0" t="0" r="0" b="0"/>
            <wp:wrapTight wrapText="bothSides">
              <wp:wrapPolygon edited="0">
                <wp:start x="6644" y="0"/>
                <wp:lineTo x="0" y="10441"/>
                <wp:lineTo x="0" y="20882"/>
                <wp:lineTo x="21105" y="20882"/>
                <wp:lineTo x="21105" y="10441"/>
                <wp:lineTo x="14852" y="0"/>
                <wp:lineTo x="6644" y="0"/>
              </wp:wrapPolygon>
            </wp:wrapTight>
            <wp:docPr id="9" name="Imagen 9" descr="Flechas de naveg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echas de navega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2830" cy="630555"/>
                    </a:xfrm>
                    <a:prstGeom prst="rect">
                      <a:avLst/>
                    </a:prstGeom>
                    <a:noFill/>
                    <a:ln>
                      <a:noFill/>
                    </a:ln>
                  </pic:spPr>
                </pic:pic>
              </a:graphicData>
            </a:graphic>
          </wp:anchor>
        </w:drawing>
      </w:r>
      <w:r w:rsidRPr="007E0ACA">
        <w:rPr>
          <w:color w:val="444444"/>
        </w:rPr>
        <w:t>Para desplazarse por el texto puedes utilizar las </w:t>
      </w:r>
      <w:r w:rsidRPr="007E0ACA">
        <w:rPr>
          <w:rStyle w:val="Textoennegrita"/>
          <w:color w:val="444444"/>
        </w:rPr>
        <w:t>flechas del teclado</w:t>
      </w:r>
      <w:r w:rsidRPr="007E0ACA">
        <w:rPr>
          <w:color w:val="444444"/>
        </w:rPr>
        <w:t>, las barras de desplazamiento o el ratón.</w:t>
      </w:r>
    </w:p>
    <w:p w14:paraId="7355F059" w14:textId="77777777" w:rsidR="00136EDF" w:rsidRDefault="00136EDF" w:rsidP="00136EDF">
      <w:pPr>
        <w:numPr>
          <w:ilvl w:val="0"/>
          <w:numId w:val="12"/>
        </w:numPr>
        <w:shd w:val="clear" w:color="auto" w:fill="F7CAAC" w:themeFill="accent2" w:themeFillTint="66"/>
        <w:suppressAutoHyphens w:val="0"/>
        <w:spacing w:before="100" w:beforeAutospacing="1" w:after="100" w:afterAutospacing="1" w:line="300" w:lineRule="atLeast"/>
        <w:ind w:left="567"/>
        <w:jc w:val="both"/>
        <w:rPr>
          <w:color w:val="444444"/>
        </w:rPr>
      </w:pPr>
      <w:r w:rsidRPr="00685B2D">
        <w:rPr>
          <w:color w:val="444444"/>
        </w:rPr>
        <w:t>Si en algunas de tus acciones se produce algún error involuntario, puedes hacer “clic” el </w:t>
      </w:r>
      <w:r w:rsidRPr="00685B2D">
        <w:rPr>
          <w:rStyle w:val="Textoennegrita"/>
          <w:color w:val="444444"/>
        </w:rPr>
        <w:t>botón Deshacer</w:t>
      </w:r>
      <w:r w:rsidRPr="00685B2D">
        <w:rPr>
          <w:color w:val="444444"/>
        </w:rPr>
        <w:t>.</w:t>
      </w:r>
    </w:p>
    <w:p w14:paraId="42F26D49" w14:textId="77777777" w:rsidR="00136EDF" w:rsidRPr="00685B2D" w:rsidRDefault="00136EDF" w:rsidP="00136EDF">
      <w:pPr>
        <w:numPr>
          <w:ilvl w:val="0"/>
          <w:numId w:val="12"/>
        </w:numPr>
        <w:shd w:val="clear" w:color="auto" w:fill="F7CAAC" w:themeFill="accent2" w:themeFillTint="66"/>
        <w:suppressAutoHyphens w:val="0"/>
        <w:spacing w:before="100" w:beforeAutospacing="1" w:after="100" w:afterAutospacing="1" w:line="300" w:lineRule="atLeast"/>
        <w:ind w:left="567"/>
        <w:jc w:val="both"/>
        <w:rPr>
          <w:color w:val="444444"/>
        </w:rPr>
      </w:pPr>
      <w:r>
        <w:rPr>
          <w:color w:val="444444"/>
        </w:rPr>
        <w:t>P</w:t>
      </w:r>
      <w:r w:rsidRPr="00685B2D">
        <w:rPr>
          <w:color w:val="444444"/>
        </w:rPr>
        <w:t>ara grabar un documento con otro nombre y en otro sitio, debes ir al menú </w:t>
      </w:r>
      <w:r w:rsidRPr="00685B2D">
        <w:rPr>
          <w:rStyle w:val="Textoennegrita"/>
          <w:color w:val="444444"/>
        </w:rPr>
        <w:t>Archivo</w:t>
      </w:r>
      <w:r w:rsidRPr="00685B2D">
        <w:rPr>
          <w:color w:val="444444"/>
        </w:rPr>
        <w:t> y elegir la opción </w:t>
      </w:r>
      <w:r w:rsidRPr="00685B2D">
        <w:rPr>
          <w:rStyle w:val="Textoennegrita"/>
          <w:color w:val="444444"/>
        </w:rPr>
        <w:t>Guardar como</w:t>
      </w:r>
      <w:r w:rsidRPr="00685B2D">
        <w:rPr>
          <w:color w:val="444444"/>
        </w:rPr>
        <w:t>.</w:t>
      </w:r>
    </w:p>
    <w:p w14:paraId="410709C4" w14:textId="2BDA4742" w:rsidR="00136EDF" w:rsidRDefault="00136EDF" w:rsidP="00136EDF">
      <w:pPr>
        <w:shd w:val="clear" w:color="auto" w:fill="FFFFFF"/>
        <w:suppressAutoHyphens w:val="0"/>
        <w:spacing w:after="150"/>
        <w:jc w:val="both"/>
        <w:rPr>
          <w:color w:val="444444"/>
          <w:lang w:eastAsia="es-ES"/>
        </w:rPr>
      </w:pPr>
    </w:p>
    <w:p w14:paraId="5D8C2B27" w14:textId="700E7290" w:rsidR="001F0B21" w:rsidRPr="00431478" w:rsidRDefault="001F0B21" w:rsidP="001F0B21">
      <w:pPr>
        <w:shd w:val="clear" w:color="auto" w:fill="FF0000"/>
        <w:suppressAutoHyphens w:val="0"/>
        <w:spacing w:after="150"/>
        <w:jc w:val="both"/>
        <w:rPr>
          <w:b/>
          <w:bCs/>
          <w:color w:val="444444"/>
          <w:lang w:eastAsia="es-ES"/>
        </w:rPr>
      </w:pPr>
      <w:r>
        <w:rPr>
          <w:b/>
          <w:bCs/>
          <w:color w:val="444444"/>
          <w:lang w:eastAsia="es-ES"/>
        </w:rPr>
        <w:t>S</w:t>
      </w:r>
      <w:r w:rsidRPr="00431478">
        <w:rPr>
          <w:b/>
          <w:bCs/>
          <w:color w:val="444444"/>
          <w:lang w:eastAsia="es-ES"/>
        </w:rPr>
        <w:t>OL:</w:t>
      </w:r>
      <w:r>
        <w:rPr>
          <w:b/>
          <w:bCs/>
          <w:color w:val="444444"/>
          <w:lang w:eastAsia="es-ES"/>
        </w:rPr>
        <w:t xml:space="preserve"> TEXTO</w:t>
      </w:r>
    </w:p>
    <w:p w14:paraId="6FEC7688" w14:textId="754DFFC9" w:rsidR="001F0B21" w:rsidRDefault="001F0B21" w:rsidP="00136EDF">
      <w:pPr>
        <w:shd w:val="clear" w:color="auto" w:fill="FFFFFF"/>
        <w:suppressAutoHyphens w:val="0"/>
        <w:spacing w:after="150"/>
        <w:jc w:val="both"/>
        <w:rPr>
          <w:color w:val="444444"/>
          <w:lang w:eastAsia="es-ES"/>
        </w:rPr>
      </w:pPr>
    </w:p>
    <w:p w14:paraId="334B8BF4" w14:textId="77777777" w:rsidR="001F0B21" w:rsidRDefault="001F0B21" w:rsidP="001F0B21">
      <w:pPr>
        <w:pStyle w:val="Textoindependiente3"/>
        <w:rPr>
          <w:b/>
          <w:bCs/>
          <w:sz w:val="24"/>
        </w:rPr>
      </w:pPr>
      <w:r>
        <w:rPr>
          <w:b/>
          <w:bCs/>
          <w:sz w:val="24"/>
        </w:rPr>
        <w:lastRenderedPageBreak/>
        <w:t>El ordenador</w:t>
      </w:r>
    </w:p>
    <w:p w14:paraId="7444E488" w14:textId="0D0C6AD9" w:rsidR="001F0B21" w:rsidRDefault="001317E2" w:rsidP="001F0B21">
      <w:pPr>
        <w:pStyle w:val="Standard"/>
      </w:pPr>
      <w:r>
        <w:t xml:space="preserve">Ordenador o Computadora, es un </w:t>
      </w:r>
      <w:r w:rsidR="001F0B21">
        <w:t xml:space="preserve">dispositivo electrónico capaz de recibir un conjunto de instrucciones y ejecutarlas, </w:t>
      </w:r>
      <w:r>
        <w:t>realizando</w:t>
      </w:r>
      <w:r w:rsidR="001F0B21">
        <w:t xml:space="preserve"> cálculos sobre los datos numéricos, o bien agrupando y correlacionando otros tipos de información. </w:t>
      </w:r>
    </w:p>
    <w:p w14:paraId="12002DE5" w14:textId="759443DE" w:rsidR="001F0B21" w:rsidRDefault="001F0B21" w:rsidP="001F0B21">
      <w:pPr>
        <w:pStyle w:val="Standard"/>
      </w:pPr>
      <w:r>
        <w:t>El mundo de la alta tecnología nunca hubiera existido de no ser por el desarrollo del ordenador o computadora. Toda la sociedad utiliza estas máquinas, en distintos tipos y tamaños, para el almacenamiento y manipulación de datos.</w:t>
      </w:r>
    </w:p>
    <w:p w14:paraId="2BED60AA" w14:textId="5A18A5F4" w:rsidR="001F0B21" w:rsidRDefault="001F0B21" w:rsidP="001F0B21">
      <w:pPr>
        <w:pStyle w:val="Standard"/>
      </w:pPr>
      <w:r>
        <w:t>Los equipos informáticos han permitido mejorar los sistemas modernos de comunicación. Son herramientas esenciales prácticamente en todos los campos de la vida moderna.</w:t>
      </w:r>
    </w:p>
    <w:p w14:paraId="4CA2359F" w14:textId="77777777" w:rsidR="001F0B21" w:rsidRDefault="001F0B21" w:rsidP="001F0B21">
      <w:pPr>
        <w:pStyle w:val="Textoindependiente3"/>
        <w:rPr>
          <w:b/>
          <w:bCs/>
          <w:sz w:val="24"/>
        </w:rPr>
      </w:pPr>
      <w:r>
        <w:rPr>
          <w:b/>
          <w:bCs/>
          <w:sz w:val="24"/>
        </w:rPr>
        <w:t>Ordenador personal</w:t>
      </w:r>
    </w:p>
    <w:p w14:paraId="05EFE2C4" w14:textId="1EE9228F" w:rsidR="001F0B21" w:rsidRDefault="001317E2" w:rsidP="001F0B21">
      <w:pPr>
        <w:pStyle w:val="Standard"/>
      </w:pPr>
      <w:r>
        <w:t>Aunque</w:t>
      </w:r>
      <w:r w:rsidR="001F0B21">
        <w:t xml:space="preserve"> al pr</w:t>
      </w:r>
      <w:r>
        <w:t>incipio surgieron como máquinas</w:t>
      </w:r>
      <w:r w:rsidR="001F0B21">
        <w:t xml:space="preserve"> de enorme tamaño, limitadas al terreno de la alta tecnología, las computadoras se introdujeron en los hogares y oficinas cuando aparecieron los ordenadores personales (PC).</w:t>
      </w:r>
    </w:p>
    <w:p w14:paraId="5EDB300D" w14:textId="34A63805" w:rsidR="001F0B21" w:rsidRDefault="001F0B21" w:rsidP="001F0B21">
      <w:pPr>
        <w:pStyle w:val="Standard"/>
      </w:pPr>
      <w:r>
        <w:t>Con un equipo PC y un módem, un usuario puede conectarse a redes de ordenadores locales, nacionales e internacionales a través de las líneas telefónicas. A medida que se ha simplificado el uso de las computadoras y del software, mucha gent</w:t>
      </w:r>
      <w:r w:rsidR="001317E2">
        <w:t>e las ha adoptado como elemento</w:t>
      </w:r>
      <w:r>
        <w:t xml:space="preserve"> necesario, cuando no imprescindible, para su trabajo.</w:t>
      </w:r>
    </w:p>
    <w:p w14:paraId="19CF3B11" w14:textId="2E75AA07" w:rsidR="001F0B21" w:rsidRDefault="001F0B21" w:rsidP="001F0B21">
      <w:pPr>
        <w:pStyle w:val="Standard"/>
      </w:pPr>
      <w:r>
        <w:t>Como herramienta familiar, este tipo de máquina puede utilizarse para los estudios, la investigación, las comunicacion</w:t>
      </w:r>
      <w:r w:rsidR="001317E2">
        <w:t xml:space="preserve">es, la contabilidad, el trabajo y </w:t>
      </w:r>
      <w:r>
        <w:t>el ocio.</w:t>
      </w:r>
    </w:p>
    <w:p w14:paraId="13732EC9" w14:textId="77777777" w:rsidR="001F0B21" w:rsidRPr="007E0ACA" w:rsidRDefault="001F0B21" w:rsidP="00136EDF">
      <w:pPr>
        <w:shd w:val="clear" w:color="auto" w:fill="FFFFFF"/>
        <w:suppressAutoHyphens w:val="0"/>
        <w:spacing w:after="150"/>
        <w:jc w:val="both"/>
        <w:rPr>
          <w:color w:val="444444"/>
          <w:lang w:eastAsia="es-ES"/>
        </w:rPr>
      </w:pPr>
    </w:p>
    <w:p w14:paraId="3DE86CB3" w14:textId="7FCB00F9" w:rsidR="00136EDF" w:rsidRPr="007E0ACA" w:rsidRDefault="00136EDF" w:rsidP="00136EDF">
      <w:pPr>
        <w:pStyle w:val="NormalWeb"/>
        <w:shd w:val="clear" w:color="auto" w:fill="A8D08D" w:themeFill="accent6" w:themeFillTint="99"/>
        <w:spacing w:before="0" w:after="150"/>
        <w:jc w:val="both"/>
        <w:rPr>
          <w:b/>
          <w:bCs/>
          <w:color w:val="444444"/>
          <w:lang w:eastAsia="es-ES"/>
        </w:rPr>
      </w:pPr>
      <w:r>
        <w:rPr>
          <w:b/>
          <w:bCs/>
          <w:color w:val="444444"/>
          <w:lang w:eastAsia="es-ES"/>
        </w:rPr>
        <w:t xml:space="preserve">TRABAJO CON </w:t>
      </w:r>
      <w:r w:rsidRPr="007E0ACA">
        <w:rPr>
          <w:b/>
          <w:bCs/>
          <w:color w:val="444444"/>
          <w:lang w:eastAsia="es-ES"/>
        </w:rPr>
        <w:t>TEXTO</w:t>
      </w:r>
      <w:r>
        <w:rPr>
          <w:b/>
          <w:bCs/>
          <w:color w:val="444444"/>
          <w:lang w:eastAsia="es-ES"/>
        </w:rPr>
        <w:t>: MAYUS, ACENTOS…</w:t>
      </w:r>
    </w:p>
    <w:p w14:paraId="7557933E" w14:textId="77777777" w:rsidR="00BC1565" w:rsidRDefault="00BC1565" w:rsidP="007E0ACA">
      <w:pPr>
        <w:shd w:val="clear" w:color="auto" w:fill="FFFFFF"/>
        <w:suppressAutoHyphens w:val="0"/>
        <w:spacing w:after="150"/>
        <w:jc w:val="both"/>
        <w:rPr>
          <w:b/>
          <w:bCs/>
          <w:color w:val="444444"/>
          <w:lang w:eastAsia="es-ES"/>
        </w:rPr>
      </w:pPr>
    </w:p>
    <w:p w14:paraId="6559FA58" w14:textId="3D8CC463" w:rsidR="0018237C" w:rsidRPr="003F6F5B" w:rsidRDefault="0018237C" w:rsidP="007E0ACA">
      <w:pPr>
        <w:shd w:val="clear" w:color="auto" w:fill="FFFFFF"/>
        <w:suppressAutoHyphens w:val="0"/>
        <w:spacing w:after="150"/>
        <w:jc w:val="both"/>
        <w:rPr>
          <w:b/>
          <w:bCs/>
          <w:color w:val="444444"/>
          <w:lang w:eastAsia="es-ES"/>
        </w:rPr>
      </w:pPr>
      <w:r w:rsidRPr="003F6F5B">
        <w:rPr>
          <w:b/>
          <w:bCs/>
          <w:color w:val="444444"/>
          <w:lang w:eastAsia="es-ES"/>
        </w:rPr>
        <w:t>Escribe el texto</w:t>
      </w:r>
      <w:r w:rsidR="00BC1565">
        <w:rPr>
          <w:b/>
          <w:bCs/>
          <w:color w:val="444444"/>
          <w:lang w:eastAsia="es-ES"/>
        </w:rPr>
        <w:t xml:space="preserve"> respetando mayus, acentos…</w:t>
      </w:r>
      <w:r w:rsidR="003F6F5B" w:rsidRPr="003F6F5B">
        <w:rPr>
          <w:b/>
          <w:bCs/>
          <w:color w:val="444444"/>
          <w:lang w:eastAsia="es-ES"/>
        </w:rPr>
        <w:t>:</w:t>
      </w:r>
    </w:p>
    <w:p w14:paraId="41839E42" w14:textId="1813F474" w:rsidR="003F6F5B" w:rsidRPr="007E0ACA" w:rsidRDefault="00BC1565" w:rsidP="003F6F5B">
      <w:pPr>
        <w:shd w:val="clear" w:color="auto" w:fill="FFFFFF"/>
        <w:suppressAutoHyphens w:val="0"/>
        <w:spacing w:after="150"/>
        <w:jc w:val="both"/>
        <w:rPr>
          <w:color w:val="444444"/>
          <w:lang w:eastAsia="es-ES"/>
        </w:rPr>
      </w:pPr>
      <w:r w:rsidRPr="00BC1565">
        <w:rPr>
          <w:noProof/>
          <w:color w:val="444444"/>
          <w:lang w:eastAsia="es-ES"/>
        </w:rPr>
        <w:drawing>
          <wp:inline distT="0" distB="0" distL="0" distR="0" wp14:anchorId="5095BA5D" wp14:editId="1B1B72C8">
            <wp:extent cx="4505358" cy="1704987"/>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358" cy="1704987"/>
                    </a:xfrm>
                    <a:prstGeom prst="rect">
                      <a:avLst/>
                    </a:prstGeom>
                  </pic:spPr>
                </pic:pic>
              </a:graphicData>
            </a:graphic>
          </wp:inline>
        </w:drawing>
      </w:r>
    </w:p>
    <w:p w14:paraId="47E5DC1B" w14:textId="77777777" w:rsidR="0018237C" w:rsidRPr="007E0ACA" w:rsidRDefault="0018237C" w:rsidP="003F6F5B">
      <w:pPr>
        <w:shd w:val="clear" w:color="auto" w:fill="F7CAAC" w:themeFill="accent2" w:themeFillTint="66"/>
        <w:suppressAutoHyphens w:val="0"/>
        <w:jc w:val="both"/>
        <w:rPr>
          <w:color w:val="444444"/>
          <w:lang w:eastAsia="es-ES"/>
        </w:rPr>
      </w:pPr>
      <w:r w:rsidRPr="007E0ACA">
        <w:rPr>
          <w:color w:val="444444"/>
          <w:lang w:eastAsia="es-ES"/>
        </w:rPr>
        <w:t>Recuerda</w:t>
      </w:r>
    </w:p>
    <w:p w14:paraId="5839E55A" w14:textId="77777777" w:rsidR="0018237C" w:rsidRPr="007E0ACA" w:rsidRDefault="0018237C" w:rsidP="003F6F5B">
      <w:pPr>
        <w:numPr>
          <w:ilvl w:val="0"/>
          <w:numId w:val="13"/>
        </w:numPr>
        <w:shd w:val="clear" w:color="auto" w:fill="F7CAAC" w:themeFill="accent2" w:themeFillTint="66"/>
        <w:suppressAutoHyphens w:val="0"/>
        <w:spacing w:before="100" w:beforeAutospacing="1" w:after="100" w:afterAutospacing="1" w:line="300" w:lineRule="atLeast"/>
        <w:ind w:left="851"/>
        <w:jc w:val="both"/>
        <w:rPr>
          <w:color w:val="444444"/>
          <w:lang w:eastAsia="es-ES"/>
        </w:rPr>
      </w:pPr>
      <w:r w:rsidRPr="007E0ACA">
        <w:rPr>
          <w:color w:val="444444"/>
          <w:lang w:eastAsia="es-ES"/>
        </w:rPr>
        <w:t>Para poner las mayúsculas tienes que mantener pulsada la </w:t>
      </w:r>
      <w:r w:rsidRPr="007E0ACA">
        <w:rPr>
          <w:b/>
          <w:bCs/>
          <w:color w:val="444444"/>
          <w:lang w:eastAsia="es-ES"/>
        </w:rPr>
        <w:t>tecla mayúscula</w:t>
      </w:r>
      <w:r w:rsidRPr="007E0ACA">
        <w:rPr>
          <w:color w:val="444444"/>
          <w:lang w:eastAsia="es-ES"/>
        </w:rPr>
        <w:t> y sin soltar, pulsar la letra a continuación.</w:t>
      </w:r>
    </w:p>
    <w:p w14:paraId="40209CF7" w14:textId="77777777" w:rsidR="0018237C" w:rsidRPr="007E0ACA" w:rsidRDefault="0018237C" w:rsidP="003F6F5B">
      <w:pPr>
        <w:numPr>
          <w:ilvl w:val="0"/>
          <w:numId w:val="13"/>
        </w:numPr>
        <w:shd w:val="clear" w:color="auto" w:fill="F7CAAC" w:themeFill="accent2" w:themeFillTint="66"/>
        <w:suppressAutoHyphens w:val="0"/>
        <w:spacing w:before="100" w:beforeAutospacing="1" w:after="100" w:afterAutospacing="1" w:line="300" w:lineRule="atLeast"/>
        <w:ind w:left="851"/>
        <w:jc w:val="both"/>
        <w:rPr>
          <w:color w:val="444444"/>
          <w:lang w:eastAsia="es-ES"/>
        </w:rPr>
      </w:pPr>
      <w:r w:rsidRPr="007E0ACA">
        <w:rPr>
          <w:color w:val="444444"/>
          <w:lang w:eastAsia="es-ES"/>
        </w:rPr>
        <w:t>Para escribir un texto todo en mayúsculas has de pulsar la tecla “</w:t>
      </w:r>
      <w:proofErr w:type="spellStart"/>
      <w:r w:rsidRPr="007E0ACA">
        <w:rPr>
          <w:b/>
          <w:bCs/>
          <w:color w:val="444444"/>
          <w:lang w:eastAsia="es-ES"/>
        </w:rPr>
        <w:t>BloqMayús</w:t>
      </w:r>
      <w:proofErr w:type="spellEnd"/>
      <w:r w:rsidRPr="007E0ACA">
        <w:rPr>
          <w:color w:val="444444"/>
          <w:lang w:eastAsia="es-ES"/>
        </w:rPr>
        <w:t>”. Cuando quieras dejar de escribir en mayúsculas has de volver a pulsarla.</w:t>
      </w:r>
    </w:p>
    <w:p w14:paraId="3E327F74" w14:textId="77777777" w:rsidR="0018237C" w:rsidRPr="007E0ACA" w:rsidRDefault="0018237C" w:rsidP="003F6F5B">
      <w:pPr>
        <w:numPr>
          <w:ilvl w:val="0"/>
          <w:numId w:val="13"/>
        </w:numPr>
        <w:shd w:val="clear" w:color="auto" w:fill="F7CAAC" w:themeFill="accent2" w:themeFillTint="66"/>
        <w:suppressAutoHyphens w:val="0"/>
        <w:spacing w:before="100" w:beforeAutospacing="1" w:after="100" w:afterAutospacing="1" w:line="300" w:lineRule="atLeast"/>
        <w:ind w:left="851"/>
        <w:jc w:val="both"/>
        <w:rPr>
          <w:color w:val="444444"/>
          <w:lang w:eastAsia="es-ES"/>
        </w:rPr>
      </w:pPr>
      <w:r w:rsidRPr="007E0ACA">
        <w:rPr>
          <w:color w:val="444444"/>
          <w:lang w:eastAsia="es-ES"/>
        </w:rPr>
        <w:t>Los </w:t>
      </w:r>
      <w:r w:rsidRPr="007E0ACA">
        <w:rPr>
          <w:b/>
          <w:bCs/>
          <w:color w:val="444444"/>
          <w:lang w:eastAsia="es-ES"/>
        </w:rPr>
        <w:t>acentos</w:t>
      </w:r>
      <w:r w:rsidRPr="007E0ACA">
        <w:rPr>
          <w:color w:val="444444"/>
          <w:lang w:eastAsia="es-ES"/>
        </w:rPr>
        <w:t> se pulsan antes de la letra que queremos acentuar.</w:t>
      </w:r>
    </w:p>
    <w:p w14:paraId="3250692C" w14:textId="77777777" w:rsidR="0018237C" w:rsidRPr="007E0ACA" w:rsidRDefault="0018237C" w:rsidP="003F6F5B">
      <w:pPr>
        <w:numPr>
          <w:ilvl w:val="0"/>
          <w:numId w:val="13"/>
        </w:numPr>
        <w:shd w:val="clear" w:color="auto" w:fill="F7CAAC" w:themeFill="accent2" w:themeFillTint="66"/>
        <w:suppressAutoHyphens w:val="0"/>
        <w:spacing w:before="100" w:beforeAutospacing="1" w:after="100" w:afterAutospacing="1" w:line="300" w:lineRule="atLeast"/>
        <w:ind w:left="851"/>
        <w:jc w:val="both"/>
        <w:rPr>
          <w:color w:val="444444"/>
          <w:lang w:eastAsia="es-ES"/>
        </w:rPr>
      </w:pPr>
      <w:r w:rsidRPr="007E0ACA">
        <w:rPr>
          <w:color w:val="444444"/>
          <w:lang w:eastAsia="es-ES"/>
        </w:rPr>
        <w:t>Para bajar de línea en un punto y aparte tienes que pulsar la tecla de retorno, también llamada “</w:t>
      </w:r>
      <w:proofErr w:type="spellStart"/>
      <w:r w:rsidRPr="007E0ACA">
        <w:rPr>
          <w:b/>
          <w:bCs/>
          <w:color w:val="444444"/>
          <w:lang w:eastAsia="es-ES"/>
        </w:rPr>
        <w:t>Intro</w:t>
      </w:r>
      <w:proofErr w:type="spellEnd"/>
      <w:r w:rsidRPr="007E0ACA">
        <w:rPr>
          <w:color w:val="444444"/>
          <w:lang w:eastAsia="es-ES"/>
        </w:rPr>
        <w:t>”.</w:t>
      </w:r>
    </w:p>
    <w:p w14:paraId="224553EA" w14:textId="62089658" w:rsidR="0018237C" w:rsidRDefault="0018237C" w:rsidP="007E0ACA">
      <w:pPr>
        <w:numPr>
          <w:ilvl w:val="0"/>
          <w:numId w:val="13"/>
        </w:numPr>
        <w:shd w:val="clear" w:color="auto" w:fill="F7CAAC" w:themeFill="accent2" w:themeFillTint="66"/>
        <w:suppressAutoHyphens w:val="0"/>
        <w:spacing w:before="100" w:beforeAutospacing="1" w:after="100" w:afterAutospacing="1" w:line="300" w:lineRule="atLeast"/>
        <w:ind w:left="851"/>
        <w:jc w:val="both"/>
        <w:rPr>
          <w:color w:val="444444"/>
          <w:lang w:eastAsia="es-ES"/>
        </w:rPr>
      </w:pPr>
      <w:proofErr w:type="gramStart"/>
      <w:r w:rsidRPr="007E0ACA">
        <w:rPr>
          <w:color w:val="444444"/>
          <w:lang w:eastAsia="es-ES"/>
        </w:rPr>
        <w:t>Si  te</w:t>
      </w:r>
      <w:proofErr w:type="gramEnd"/>
      <w:r w:rsidRPr="007E0ACA">
        <w:rPr>
          <w:color w:val="444444"/>
          <w:lang w:eastAsia="es-ES"/>
        </w:rPr>
        <w:t xml:space="preserve"> equivocas en alguna parte del texto utiliza la </w:t>
      </w:r>
      <w:r w:rsidRPr="007E0ACA">
        <w:rPr>
          <w:b/>
          <w:bCs/>
          <w:color w:val="444444"/>
          <w:lang w:eastAsia="es-ES"/>
        </w:rPr>
        <w:t>tecla de Retroceso</w:t>
      </w:r>
      <w:r w:rsidRPr="007E0ACA">
        <w:rPr>
          <w:color w:val="444444"/>
          <w:lang w:eastAsia="es-ES"/>
        </w:rPr>
        <w:t> hacia la izquierda del cursor o la tecla Suprimir (SUPR) para borrar hacia la derecha del cursor.</w:t>
      </w:r>
    </w:p>
    <w:p w14:paraId="3E321C56" w14:textId="02802F4D" w:rsidR="003F6F5B" w:rsidRDefault="003F6F5B" w:rsidP="003F6F5B">
      <w:pPr>
        <w:pStyle w:val="NormalWeb"/>
        <w:spacing w:after="0"/>
        <w:jc w:val="both"/>
      </w:pPr>
    </w:p>
    <w:p w14:paraId="2B53054F" w14:textId="77777777" w:rsidR="00FE1060" w:rsidRPr="00FE1060" w:rsidRDefault="00BC1565" w:rsidP="00FE1060">
      <w:pPr>
        <w:shd w:val="clear" w:color="auto" w:fill="FF0000"/>
        <w:suppressAutoHyphens w:val="0"/>
        <w:spacing w:after="150"/>
        <w:jc w:val="both"/>
        <w:rPr>
          <w:b/>
          <w:bCs/>
          <w:color w:val="444444"/>
          <w:lang w:eastAsia="es-ES"/>
        </w:rPr>
      </w:pPr>
      <w:r>
        <w:rPr>
          <w:b/>
          <w:bCs/>
          <w:color w:val="444444"/>
          <w:lang w:eastAsia="es-ES"/>
        </w:rPr>
        <w:t>S</w:t>
      </w:r>
      <w:r w:rsidRPr="00431478">
        <w:rPr>
          <w:b/>
          <w:bCs/>
          <w:color w:val="444444"/>
          <w:lang w:eastAsia="es-ES"/>
        </w:rPr>
        <w:t>OL:</w:t>
      </w:r>
      <w:r>
        <w:rPr>
          <w:b/>
          <w:bCs/>
          <w:color w:val="444444"/>
          <w:lang w:eastAsia="es-ES"/>
        </w:rPr>
        <w:t xml:space="preserve"> </w:t>
      </w:r>
      <w:r w:rsidR="00FE1060" w:rsidRPr="00FE1060">
        <w:rPr>
          <w:b/>
          <w:bCs/>
          <w:color w:val="444444"/>
          <w:lang w:eastAsia="es-ES"/>
        </w:rPr>
        <w:t xml:space="preserve">Me llamo Eva, que quiere decir VIDA, según un libro que mi madre consultó para escoger mi nombre. Nací en el Último cuarto de una casa sombría y crecí entre muebles antiguos, libros en latín y momias humanas, pero eso, no logró hacerme melancólica, porque vine al mundo con un soplo de selva en la memoria. </w:t>
      </w:r>
    </w:p>
    <w:p w14:paraId="352CEAA5" w14:textId="2AFF68AA" w:rsidR="00BC1565" w:rsidRPr="00431478" w:rsidRDefault="00FE1060" w:rsidP="00FE1060">
      <w:pPr>
        <w:shd w:val="clear" w:color="auto" w:fill="FF0000"/>
        <w:suppressAutoHyphens w:val="0"/>
        <w:spacing w:after="150"/>
        <w:jc w:val="both"/>
        <w:rPr>
          <w:b/>
          <w:bCs/>
          <w:color w:val="444444"/>
          <w:lang w:eastAsia="es-ES"/>
        </w:rPr>
      </w:pPr>
      <w:r w:rsidRPr="00FE1060">
        <w:rPr>
          <w:b/>
          <w:bCs/>
          <w:color w:val="444444"/>
          <w:lang w:eastAsia="es-ES"/>
        </w:rPr>
        <w:t>Mi padre, un indio de ojos amarillos, provenía del lugar donde se juntaban cien ríos, olía a bosque y nunca miraba el cielo de frente, porque se había criado bajo la cúpula de los árboles y la luz le parecía indecente. Consuelo, mi madre, pasó la infancia en una región encantada, donde por siglos los aventureros han buscado la ciudad del ORO PURO que vieron los conquistadores cuando se asomaron a los abismos de su propia ambición. Quedó marcada por el paisaje y de algún modo se las arregló para traspasarme esa huella.</w:t>
      </w:r>
    </w:p>
    <w:p w14:paraId="0AA348CF" w14:textId="77777777" w:rsidR="00BC1565" w:rsidRDefault="00BC1565" w:rsidP="003F6F5B">
      <w:pPr>
        <w:pStyle w:val="NormalWeb"/>
        <w:spacing w:after="0"/>
        <w:jc w:val="both"/>
      </w:pPr>
    </w:p>
    <w:p w14:paraId="60504645" w14:textId="77777777" w:rsidR="00BC1565" w:rsidRDefault="00BC1565" w:rsidP="003F6F5B">
      <w:pPr>
        <w:pStyle w:val="NormalWeb"/>
        <w:spacing w:after="0"/>
        <w:jc w:val="both"/>
      </w:pPr>
    </w:p>
    <w:p w14:paraId="2375EE55" w14:textId="4FBA0592" w:rsidR="003F6F5B" w:rsidRPr="007E0ACA" w:rsidRDefault="003F6F5B" w:rsidP="003F6F5B">
      <w:pPr>
        <w:pStyle w:val="NormalWeb"/>
        <w:shd w:val="clear" w:color="auto" w:fill="A8D08D" w:themeFill="accent6" w:themeFillTint="99"/>
        <w:spacing w:before="0" w:after="150"/>
        <w:jc w:val="both"/>
        <w:rPr>
          <w:b/>
          <w:bCs/>
          <w:color w:val="444444"/>
          <w:lang w:eastAsia="es-ES"/>
        </w:rPr>
      </w:pPr>
      <w:r w:rsidRPr="007E0ACA">
        <w:rPr>
          <w:b/>
          <w:bCs/>
          <w:color w:val="444444"/>
          <w:lang w:eastAsia="es-ES"/>
        </w:rPr>
        <w:t xml:space="preserve">ACTIVIDAD: </w:t>
      </w:r>
      <w:r>
        <w:rPr>
          <w:b/>
          <w:bCs/>
          <w:color w:val="444444"/>
          <w:lang w:eastAsia="es-ES"/>
        </w:rPr>
        <w:t xml:space="preserve">carácter, líneas, </w:t>
      </w:r>
      <w:proofErr w:type="spellStart"/>
      <w:r>
        <w:rPr>
          <w:b/>
          <w:bCs/>
          <w:color w:val="444444"/>
          <w:lang w:eastAsia="es-ES"/>
        </w:rPr>
        <w:t>parrafos</w:t>
      </w:r>
      <w:proofErr w:type="spellEnd"/>
    </w:p>
    <w:p w14:paraId="7E44EA3F" w14:textId="77777777" w:rsidR="003F6F5B" w:rsidRPr="007E0ACA" w:rsidRDefault="003F6F5B" w:rsidP="003F6F5B">
      <w:pPr>
        <w:pStyle w:val="NormalWeb"/>
        <w:spacing w:after="0"/>
        <w:jc w:val="both"/>
        <w:rPr>
          <w:b/>
          <w:bCs/>
        </w:rPr>
      </w:pPr>
      <w:r w:rsidRPr="007E0ACA">
        <w:t xml:space="preserve">Escribe el siguiente texto respetando líneas y párrafos. </w:t>
      </w:r>
      <w:r w:rsidRPr="007E0ACA">
        <w:rPr>
          <w:b/>
          <w:bCs/>
        </w:rPr>
        <w:t>Arial, 12, negrita</w:t>
      </w:r>
    </w:p>
    <w:p w14:paraId="34DB7C02" w14:textId="77777777" w:rsidR="003F6F5B" w:rsidRPr="007E0ACA" w:rsidRDefault="003F6F5B" w:rsidP="003F6F5B">
      <w:pPr>
        <w:jc w:val="both"/>
      </w:pPr>
    </w:p>
    <w:p w14:paraId="63311BC9" w14:textId="77777777" w:rsidR="003F6F5B" w:rsidRPr="007E0ACA" w:rsidRDefault="003F6F5B" w:rsidP="003F6F5B">
      <w:pPr>
        <w:jc w:val="both"/>
        <w:rPr>
          <w:b/>
          <w:bCs/>
        </w:rPr>
      </w:pPr>
      <w:r w:rsidRPr="007E0ACA">
        <w:rPr>
          <w:b/>
          <w:bCs/>
        </w:rPr>
        <w:t xml:space="preserve">Procesador de textos </w:t>
      </w:r>
      <w:proofErr w:type="spellStart"/>
      <w:r w:rsidRPr="007E0ACA">
        <w:rPr>
          <w:b/>
          <w:bCs/>
        </w:rPr>
        <w:t>Writer</w:t>
      </w:r>
      <w:proofErr w:type="spellEnd"/>
      <w:r w:rsidRPr="007E0ACA">
        <w:rPr>
          <w:b/>
          <w:bCs/>
        </w:rPr>
        <w:t>.</w:t>
      </w:r>
    </w:p>
    <w:p w14:paraId="6E03DDA9" w14:textId="77777777" w:rsidR="003F6F5B" w:rsidRPr="00B63211" w:rsidRDefault="003F6F5B" w:rsidP="003F6F5B">
      <w:pPr>
        <w:shd w:val="clear" w:color="auto" w:fill="FFFFFF"/>
        <w:suppressAutoHyphens w:val="0"/>
        <w:spacing w:before="100" w:beforeAutospacing="1" w:after="100" w:afterAutospacing="1" w:line="360" w:lineRule="atLeast"/>
        <w:jc w:val="both"/>
        <w:rPr>
          <w:rFonts w:ascii="Arial" w:hAnsi="Arial" w:cs="Arial"/>
          <w:b/>
          <w:bCs/>
          <w:color w:val="333333"/>
          <w:lang w:eastAsia="es-ES"/>
        </w:rPr>
      </w:pPr>
      <w:proofErr w:type="spellStart"/>
      <w:r w:rsidRPr="00B63211">
        <w:rPr>
          <w:rFonts w:ascii="Arial" w:hAnsi="Arial" w:cs="Arial"/>
          <w:b/>
          <w:bCs/>
          <w:iCs/>
          <w:color w:val="333333"/>
          <w:lang w:eastAsia="es-ES"/>
        </w:rPr>
        <w:t>Writer</w:t>
      </w:r>
      <w:proofErr w:type="spellEnd"/>
      <w:r w:rsidRPr="00B63211">
        <w:rPr>
          <w:rFonts w:ascii="Arial" w:hAnsi="Arial" w:cs="Arial"/>
          <w:b/>
          <w:bCs/>
          <w:color w:val="333333"/>
          <w:lang w:eastAsia="es-ES"/>
        </w:rPr>
        <w:t> es el procesador de textos de la suite ofimática OpenOffice.</w:t>
      </w:r>
    </w:p>
    <w:p w14:paraId="255B8EF6" w14:textId="77777777" w:rsidR="003F6F5B" w:rsidRPr="00B63211" w:rsidRDefault="003F6F5B" w:rsidP="003F6F5B">
      <w:pPr>
        <w:shd w:val="clear" w:color="auto" w:fill="FFFFFF"/>
        <w:suppressAutoHyphens w:val="0"/>
        <w:spacing w:before="100" w:beforeAutospacing="1" w:after="100" w:afterAutospacing="1" w:line="360" w:lineRule="atLeast"/>
        <w:jc w:val="both"/>
        <w:rPr>
          <w:rFonts w:ascii="Arial" w:hAnsi="Arial" w:cs="Arial"/>
          <w:b/>
          <w:bCs/>
          <w:color w:val="333333"/>
          <w:lang w:eastAsia="es-ES"/>
        </w:rPr>
      </w:pPr>
      <w:r w:rsidRPr="00B63211">
        <w:rPr>
          <w:rFonts w:ascii="Arial" w:hAnsi="Arial" w:cs="Arial"/>
          <w:b/>
          <w:bCs/>
          <w:color w:val="333333"/>
          <w:lang w:eastAsia="es-ES"/>
        </w:rPr>
        <w:t>Un procesador de textos es una aplicación que sirve para redactar, maquetar y formatear cualquier tipo de documento, ya sea fax, sobres, cartas, etc. </w:t>
      </w:r>
      <w:r w:rsidRPr="00B63211">
        <w:rPr>
          <w:rFonts w:ascii="Arial" w:hAnsi="Arial" w:cs="Arial"/>
          <w:b/>
          <w:bCs/>
          <w:i/>
          <w:iCs/>
          <w:color w:val="333333"/>
          <w:lang w:eastAsia="es-ES"/>
        </w:rPr>
        <w:t xml:space="preserve">OpenOffice.org </w:t>
      </w:r>
      <w:proofErr w:type="spellStart"/>
      <w:r w:rsidRPr="00B63211">
        <w:rPr>
          <w:rFonts w:ascii="Arial" w:hAnsi="Arial" w:cs="Arial"/>
          <w:b/>
          <w:bCs/>
          <w:iCs/>
          <w:color w:val="333333"/>
          <w:lang w:eastAsia="es-ES"/>
        </w:rPr>
        <w:t>Writer</w:t>
      </w:r>
      <w:proofErr w:type="spellEnd"/>
      <w:r w:rsidRPr="00B63211">
        <w:rPr>
          <w:rFonts w:ascii="Arial" w:hAnsi="Arial" w:cs="Arial"/>
          <w:b/>
          <w:bCs/>
          <w:color w:val="333333"/>
          <w:lang w:eastAsia="es-ES"/>
        </w:rPr>
        <w:t> provee la misma funcionalidad que un procesador de textos de software propietario, permitiendo escoger entre gran diversidad de fuentes y formatos, así como insertar en el documento imágenes, tablas, fórmulas, sonido, diagramas, marcos, etc.</w:t>
      </w:r>
    </w:p>
    <w:p w14:paraId="448842DE" w14:textId="77777777" w:rsidR="003F6F5B" w:rsidRPr="00B63211" w:rsidRDefault="003F6F5B" w:rsidP="003F6F5B">
      <w:pPr>
        <w:shd w:val="clear" w:color="auto" w:fill="FFFFFF"/>
        <w:suppressAutoHyphens w:val="0"/>
        <w:spacing w:line="360" w:lineRule="atLeast"/>
        <w:jc w:val="both"/>
        <w:rPr>
          <w:rFonts w:ascii="Arial" w:hAnsi="Arial" w:cs="Arial"/>
          <w:b/>
          <w:bCs/>
          <w:color w:val="333333"/>
          <w:lang w:eastAsia="es-ES"/>
        </w:rPr>
      </w:pPr>
      <w:r w:rsidRPr="00B63211">
        <w:rPr>
          <w:rFonts w:ascii="Arial" w:hAnsi="Arial" w:cs="Arial"/>
          <w:b/>
          <w:bCs/>
          <w:color w:val="333333"/>
          <w:lang w:eastAsia="es-ES"/>
        </w:rPr>
        <w:t>Características:</w:t>
      </w:r>
    </w:p>
    <w:p w14:paraId="3A7A0DC6" w14:textId="77777777" w:rsidR="003F6F5B" w:rsidRPr="00B63211" w:rsidRDefault="003F6F5B" w:rsidP="003F6F5B">
      <w:pPr>
        <w:shd w:val="clear" w:color="auto" w:fill="FFFFFF"/>
        <w:suppressAutoHyphens w:val="0"/>
        <w:spacing w:before="100" w:beforeAutospacing="1" w:after="100" w:afterAutospacing="1" w:line="360" w:lineRule="atLeast"/>
        <w:jc w:val="both"/>
        <w:rPr>
          <w:rFonts w:ascii="Arial" w:hAnsi="Arial" w:cs="Arial"/>
          <w:b/>
          <w:bCs/>
          <w:color w:val="333333"/>
          <w:lang w:eastAsia="es-ES"/>
        </w:rPr>
      </w:pPr>
      <w:r w:rsidRPr="00B63211">
        <w:rPr>
          <w:rFonts w:ascii="Arial" w:hAnsi="Arial" w:cs="Arial"/>
          <w:b/>
          <w:bCs/>
          <w:i/>
          <w:iCs/>
          <w:color w:val="333333"/>
          <w:lang w:eastAsia="es-ES"/>
        </w:rPr>
        <w:t xml:space="preserve">OpenOffice.org </w:t>
      </w:r>
      <w:proofErr w:type="spellStart"/>
      <w:r w:rsidRPr="00B63211">
        <w:rPr>
          <w:rFonts w:ascii="Arial" w:hAnsi="Arial" w:cs="Arial"/>
          <w:b/>
          <w:bCs/>
          <w:iCs/>
          <w:color w:val="333333"/>
          <w:lang w:eastAsia="es-ES"/>
        </w:rPr>
        <w:t>Writer</w:t>
      </w:r>
      <w:proofErr w:type="spellEnd"/>
      <w:r w:rsidRPr="00B63211">
        <w:rPr>
          <w:rFonts w:ascii="Arial" w:hAnsi="Arial" w:cs="Arial"/>
          <w:b/>
          <w:bCs/>
          <w:color w:val="333333"/>
          <w:lang w:eastAsia="es-ES"/>
        </w:rPr>
        <w:t> permite diseñar y producir documentos de texto que contienen imágenes, tablas o diagramas. Estos documentos pueden guardarse en varios formatos, incluidos Microsoft Word, HTML o incluso PDF.</w:t>
      </w:r>
    </w:p>
    <w:p w14:paraId="776F3793" w14:textId="77777777" w:rsidR="003F6F5B" w:rsidRPr="00B63211" w:rsidRDefault="003F6F5B" w:rsidP="003F6F5B">
      <w:pPr>
        <w:shd w:val="clear" w:color="auto" w:fill="FFFFFF"/>
        <w:suppressAutoHyphens w:val="0"/>
        <w:spacing w:before="100" w:beforeAutospacing="1" w:after="100" w:afterAutospacing="1" w:line="360" w:lineRule="atLeast"/>
        <w:jc w:val="both"/>
        <w:rPr>
          <w:rFonts w:ascii="Arial" w:hAnsi="Arial" w:cs="Arial"/>
          <w:b/>
          <w:bCs/>
          <w:color w:val="333333"/>
          <w:lang w:eastAsia="es-ES"/>
        </w:rPr>
      </w:pPr>
      <w:r w:rsidRPr="00B63211">
        <w:rPr>
          <w:rFonts w:ascii="Arial" w:hAnsi="Arial" w:cs="Arial"/>
          <w:b/>
          <w:bCs/>
          <w:color w:val="333333"/>
          <w:lang w:eastAsia="es-ES"/>
        </w:rPr>
        <w:t xml:space="preserve">OpenOffice.org </w:t>
      </w:r>
      <w:proofErr w:type="spellStart"/>
      <w:r w:rsidRPr="00B63211">
        <w:rPr>
          <w:rFonts w:ascii="Arial" w:hAnsi="Arial" w:cs="Arial"/>
          <w:b/>
          <w:bCs/>
          <w:color w:val="333333"/>
          <w:lang w:eastAsia="es-ES"/>
        </w:rPr>
        <w:t>Writer</w:t>
      </w:r>
      <w:proofErr w:type="spellEnd"/>
      <w:r w:rsidRPr="00B63211">
        <w:rPr>
          <w:rFonts w:ascii="Arial" w:hAnsi="Arial" w:cs="Arial"/>
          <w:b/>
          <w:bCs/>
          <w:color w:val="333333"/>
          <w:lang w:eastAsia="es-ES"/>
        </w:rPr>
        <w:t xml:space="preserve"> también contiene funciones útiles como un revisor ortográfico, un diccionario de sinónimos, un corrector automático y un separador silábico, así como varias plantillas para casi cualquier fin.</w:t>
      </w:r>
    </w:p>
    <w:p w14:paraId="00B3E9A8" w14:textId="77777777" w:rsidR="003F6F5B" w:rsidRPr="007E0ACA" w:rsidRDefault="003F6F5B" w:rsidP="003F6F5B">
      <w:pPr>
        <w:pStyle w:val="NormalWeb"/>
        <w:spacing w:after="0"/>
        <w:jc w:val="both"/>
      </w:pPr>
      <w:r w:rsidRPr="007E0ACA">
        <w:t xml:space="preserve">Identifica las líneas y los párrafos en la imagen: </w:t>
      </w:r>
    </w:p>
    <w:p w14:paraId="11179133" w14:textId="4B67A2F6" w:rsidR="003F6F5B" w:rsidRDefault="003F6F5B" w:rsidP="003F6F5B">
      <w:pPr>
        <w:pStyle w:val="NormalWeb"/>
        <w:numPr>
          <w:ilvl w:val="0"/>
          <w:numId w:val="25"/>
        </w:numPr>
        <w:spacing w:after="0"/>
        <w:jc w:val="both"/>
        <w:rPr>
          <w:b/>
        </w:rPr>
      </w:pPr>
      <w:r w:rsidRPr="007E0ACA">
        <w:rPr>
          <w:b/>
        </w:rPr>
        <w:t>¿Cuántos caracteres hay?</w:t>
      </w:r>
    </w:p>
    <w:p w14:paraId="61E39A6C" w14:textId="056A35AC" w:rsidR="00E05EE5" w:rsidRPr="007E0ACA" w:rsidRDefault="00E05EE5" w:rsidP="00E05EE5">
      <w:pPr>
        <w:pStyle w:val="NormalWeb"/>
        <w:spacing w:after="0"/>
        <w:ind w:left="720"/>
        <w:jc w:val="both"/>
        <w:rPr>
          <w:b/>
        </w:rPr>
      </w:pPr>
      <w:r>
        <w:rPr>
          <w:b/>
        </w:rPr>
        <w:t>922 contando los espacios</w:t>
      </w:r>
    </w:p>
    <w:p w14:paraId="502A09B9" w14:textId="629E3AA3" w:rsidR="003F6F5B" w:rsidRPr="00E05EE5" w:rsidRDefault="003F6F5B" w:rsidP="003F6F5B">
      <w:pPr>
        <w:pStyle w:val="NormalWeb"/>
        <w:numPr>
          <w:ilvl w:val="0"/>
          <w:numId w:val="25"/>
        </w:numPr>
        <w:spacing w:after="0"/>
        <w:jc w:val="both"/>
        <w:rPr>
          <w:b/>
        </w:rPr>
      </w:pPr>
      <w:r w:rsidRPr="007E0ACA">
        <w:t xml:space="preserve">¿Cuántas líneas hay? </w:t>
      </w:r>
    </w:p>
    <w:p w14:paraId="6B3C66FD" w14:textId="71297669" w:rsidR="00E05EE5" w:rsidRPr="007E0ACA" w:rsidRDefault="00E05EE5" w:rsidP="00E05EE5">
      <w:pPr>
        <w:pStyle w:val="NormalWeb"/>
        <w:spacing w:after="0"/>
        <w:ind w:left="720"/>
        <w:jc w:val="both"/>
        <w:rPr>
          <w:b/>
        </w:rPr>
      </w:pPr>
      <w:r>
        <w:lastRenderedPageBreak/>
        <w:t xml:space="preserve">13 líneas </w:t>
      </w:r>
    </w:p>
    <w:p w14:paraId="77C3EC63" w14:textId="00C81264" w:rsidR="003F6F5B" w:rsidRPr="00E05EE5" w:rsidRDefault="003F6F5B" w:rsidP="003F6F5B">
      <w:pPr>
        <w:pStyle w:val="NormalWeb"/>
        <w:numPr>
          <w:ilvl w:val="0"/>
          <w:numId w:val="25"/>
        </w:numPr>
        <w:spacing w:after="0"/>
        <w:jc w:val="both"/>
        <w:rPr>
          <w:b/>
        </w:rPr>
      </w:pPr>
      <w:r w:rsidRPr="007E0ACA">
        <w:t xml:space="preserve">¿Cuántos párrafos hay? </w:t>
      </w:r>
    </w:p>
    <w:p w14:paraId="16762414" w14:textId="4DC27B28" w:rsidR="00E05EE5" w:rsidRPr="007E0ACA" w:rsidRDefault="00E05EE5" w:rsidP="00E05EE5">
      <w:pPr>
        <w:pStyle w:val="NormalWeb"/>
        <w:spacing w:after="0"/>
        <w:ind w:left="720"/>
        <w:jc w:val="both"/>
        <w:rPr>
          <w:b/>
        </w:rPr>
      </w:pPr>
      <w:r>
        <w:t>5 párrafos</w:t>
      </w:r>
    </w:p>
    <w:p w14:paraId="464017D5" w14:textId="0B878F6F" w:rsidR="003F6F5B" w:rsidRPr="00682830" w:rsidRDefault="003F6F5B" w:rsidP="00682830">
      <w:pPr>
        <w:pStyle w:val="NormalWeb"/>
        <w:spacing w:after="0"/>
        <w:ind w:firstLine="360"/>
        <w:jc w:val="both"/>
      </w:pPr>
      <w:r w:rsidRPr="007E0ACA">
        <w:t xml:space="preserve">Tanto </w:t>
      </w:r>
      <w:proofErr w:type="spellStart"/>
      <w:r w:rsidRPr="007E0ACA">
        <w:t>writer</w:t>
      </w:r>
      <w:proofErr w:type="spellEnd"/>
      <w:r w:rsidRPr="007E0ACA">
        <w:t xml:space="preserve"> como Word permite escribir en dos modos:</w:t>
      </w:r>
      <w:r w:rsidR="00682830">
        <w:t xml:space="preserve"> </w:t>
      </w:r>
      <w:r w:rsidR="004F6570">
        <w:t>El modo Insertar</w:t>
      </w:r>
      <w:r w:rsidRPr="007E0ACA">
        <w:t xml:space="preserve"> </w:t>
      </w:r>
      <w:r w:rsidR="00682830">
        <w:t xml:space="preserve">y </w:t>
      </w:r>
      <w:r w:rsidRPr="007E0ACA">
        <w:t xml:space="preserve">El modo Sobrescribir. </w:t>
      </w:r>
    </w:p>
    <w:p w14:paraId="23DF1548" w14:textId="77777777" w:rsidR="003F6F5B" w:rsidRPr="007E0ACA" w:rsidRDefault="003F6F5B" w:rsidP="00682830">
      <w:pPr>
        <w:pStyle w:val="NormalWeb"/>
        <w:numPr>
          <w:ilvl w:val="0"/>
          <w:numId w:val="25"/>
        </w:numPr>
        <w:spacing w:after="0"/>
        <w:jc w:val="both"/>
      </w:pPr>
      <w:r w:rsidRPr="007E0ACA">
        <w:t xml:space="preserve">Define características de los Modos de escritura: </w:t>
      </w:r>
    </w:p>
    <w:p w14:paraId="404028E6" w14:textId="068FE6D1" w:rsidR="003F6F5B" w:rsidRPr="007E0ACA" w:rsidRDefault="003F6F5B" w:rsidP="00682830">
      <w:pPr>
        <w:pStyle w:val="NormalWeb"/>
        <w:numPr>
          <w:ilvl w:val="0"/>
          <w:numId w:val="27"/>
        </w:numPr>
        <w:spacing w:after="0"/>
        <w:ind w:left="1134"/>
        <w:jc w:val="both"/>
        <w:rPr>
          <w:b/>
        </w:rPr>
      </w:pPr>
      <w:r w:rsidRPr="007E0ACA">
        <w:t xml:space="preserve">Modo insertar B. </w:t>
      </w:r>
      <w:r w:rsidR="00C51A94">
        <w:t xml:space="preserve"> </w:t>
      </w:r>
      <w:r w:rsidR="00282CFA">
        <w:t xml:space="preserve">El modo insertar pones </w:t>
      </w:r>
      <w:r w:rsidR="00E91BB4">
        <w:t>el punto de inserción sobre una palabra y pulsas insertar y se come la palabra.</w:t>
      </w:r>
    </w:p>
    <w:p w14:paraId="786DCCCD" w14:textId="7A0BB153" w:rsidR="003F6F5B" w:rsidRPr="007E0ACA" w:rsidRDefault="003F6F5B" w:rsidP="00682830">
      <w:pPr>
        <w:pStyle w:val="NormalWeb"/>
        <w:numPr>
          <w:ilvl w:val="0"/>
          <w:numId w:val="27"/>
        </w:numPr>
        <w:spacing w:after="0"/>
        <w:ind w:left="1134"/>
        <w:jc w:val="both"/>
        <w:rPr>
          <w:b/>
        </w:rPr>
      </w:pPr>
      <w:r w:rsidRPr="007E0ACA">
        <w:t xml:space="preserve">Modo sobrescribir 3. </w:t>
      </w:r>
      <w:r w:rsidR="000B6715">
        <w:t>El modo sobrescribir hace lo mismo.</w:t>
      </w:r>
    </w:p>
    <w:p w14:paraId="2756DF18" w14:textId="77777777" w:rsidR="003F6F5B" w:rsidRPr="007E0ACA" w:rsidRDefault="003F6F5B" w:rsidP="00682830">
      <w:pPr>
        <w:pStyle w:val="NormalWeb"/>
        <w:spacing w:after="0"/>
        <w:jc w:val="both"/>
        <w:rPr>
          <w:b/>
        </w:rPr>
      </w:pPr>
      <w:r w:rsidRPr="007E0ACA">
        <w:t>Se puede cambiar de un modo a otro de dos formas, mediante el teclado o pulsando en la barra de estado (después del Idioma del texto). Explica cómo hacerlo en ambas formas.</w:t>
      </w:r>
    </w:p>
    <w:p w14:paraId="58B10A47" w14:textId="77777777" w:rsidR="0018237C" w:rsidRPr="007E0ACA" w:rsidRDefault="0018237C" w:rsidP="007E0ACA">
      <w:pPr>
        <w:suppressAutoHyphens w:val="0"/>
        <w:jc w:val="both"/>
        <w:rPr>
          <w:lang w:eastAsia="es-ES"/>
        </w:rPr>
      </w:pPr>
    </w:p>
    <w:p w14:paraId="0773C4F8" w14:textId="302F4691" w:rsidR="003F6F5B" w:rsidRPr="007E0ACA" w:rsidRDefault="003F6F5B" w:rsidP="003F6F5B">
      <w:pPr>
        <w:pStyle w:val="NormalWeb"/>
        <w:shd w:val="clear" w:color="auto" w:fill="A8D08D" w:themeFill="accent6" w:themeFillTint="99"/>
        <w:spacing w:before="0" w:after="150"/>
        <w:jc w:val="both"/>
        <w:rPr>
          <w:b/>
          <w:bCs/>
          <w:color w:val="444444"/>
          <w:lang w:eastAsia="es-ES"/>
        </w:rPr>
      </w:pPr>
      <w:r w:rsidRPr="007E0ACA">
        <w:rPr>
          <w:b/>
          <w:bCs/>
          <w:color w:val="444444"/>
          <w:lang w:eastAsia="es-ES"/>
        </w:rPr>
        <w:t>ACTIVIDAD:</w:t>
      </w:r>
      <w:r>
        <w:rPr>
          <w:b/>
          <w:bCs/>
          <w:color w:val="444444"/>
          <w:lang w:eastAsia="es-ES"/>
        </w:rPr>
        <w:t xml:space="preserve"> MAYUS, ACENTOS…</w:t>
      </w:r>
    </w:p>
    <w:p w14:paraId="09F0C79E" w14:textId="77777777" w:rsidR="003F6F5B" w:rsidRDefault="003F6F5B" w:rsidP="007E0ACA">
      <w:pPr>
        <w:shd w:val="clear" w:color="auto" w:fill="FFFFFF"/>
        <w:suppressAutoHyphens w:val="0"/>
        <w:spacing w:after="150"/>
        <w:jc w:val="both"/>
        <w:rPr>
          <w:color w:val="444444"/>
          <w:lang w:eastAsia="es-ES"/>
        </w:rPr>
      </w:pPr>
    </w:p>
    <w:p w14:paraId="3F27FE4C" w14:textId="46D6768C" w:rsidR="0018237C" w:rsidRPr="003F6F5B" w:rsidRDefault="0018237C" w:rsidP="007E0ACA">
      <w:pPr>
        <w:shd w:val="clear" w:color="auto" w:fill="FFFFFF"/>
        <w:suppressAutoHyphens w:val="0"/>
        <w:spacing w:after="150"/>
        <w:jc w:val="both"/>
        <w:rPr>
          <w:b/>
          <w:bCs/>
          <w:color w:val="444444"/>
          <w:lang w:eastAsia="es-ES"/>
        </w:rPr>
      </w:pPr>
      <w:r w:rsidRPr="003F6F5B">
        <w:rPr>
          <w:b/>
          <w:bCs/>
          <w:color w:val="444444"/>
          <w:lang w:eastAsia="es-ES"/>
        </w:rPr>
        <w:t>Escribe el texto</w:t>
      </w:r>
      <w:r w:rsidR="003F6F5B" w:rsidRPr="003F6F5B">
        <w:rPr>
          <w:b/>
          <w:bCs/>
          <w:color w:val="444444"/>
          <w:lang w:eastAsia="es-ES"/>
        </w:rPr>
        <w:t>:</w:t>
      </w:r>
    </w:p>
    <w:p w14:paraId="2C8EA669" w14:textId="116CC7A6" w:rsidR="003F6F5B" w:rsidRPr="007E0ACA" w:rsidRDefault="00BC1565" w:rsidP="007E0ACA">
      <w:pPr>
        <w:shd w:val="clear" w:color="auto" w:fill="FFFFFF"/>
        <w:suppressAutoHyphens w:val="0"/>
        <w:spacing w:after="150"/>
        <w:jc w:val="both"/>
        <w:rPr>
          <w:color w:val="444444"/>
          <w:lang w:eastAsia="es-ES"/>
        </w:rPr>
      </w:pPr>
      <w:r w:rsidRPr="00BC1565">
        <w:rPr>
          <w:noProof/>
          <w:color w:val="444444"/>
          <w:lang w:eastAsia="es-ES"/>
        </w:rPr>
        <w:drawing>
          <wp:inline distT="0" distB="0" distL="0" distR="0" wp14:anchorId="1533E082" wp14:editId="02388D5C">
            <wp:extent cx="4581558" cy="171451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1558" cy="1714513"/>
                    </a:xfrm>
                    <a:prstGeom prst="rect">
                      <a:avLst/>
                    </a:prstGeom>
                  </pic:spPr>
                </pic:pic>
              </a:graphicData>
            </a:graphic>
          </wp:inline>
        </w:drawing>
      </w:r>
    </w:p>
    <w:p w14:paraId="7C53785B" w14:textId="77777777" w:rsidR="0018237C" w:rsidRPr="007E0ACA" w:rsidRDefault="0018237C" w:rsidP="003F6F5B">
      <w:pPr>
        <w:shd w:val="clear" w:color="auto" w:fill="F7CAAC" w:themeFill="accent2" w:themeFillTint="66"/>
        <w:suppressAutoHyphens w:val="0"/>
        <w:jc w:val="both"/>
        <w:rPr>
          <w:color w:val="444444"/>
          <w:lang w:eastAsia="es-ES"/>
        </w:rPr>
      </w:pPr>
      <w:r w:rsidRPr="007E0ACA">
        <w:rPr>
          <w:color w:val="444444"/>
          <w:lang w:eastAsia="es-ES"/>
        </w:rPr>
        <w:t>Recuerda:</w:t>
      </w:r>
    </w:p>
    <w:p w14:paraId="293D3797" w14:textId="77777777" w:rsidR="0018237C" w:rsidRPr="007E0ACA" w:rsidRDefault="0018237C" w:rsidP="003F6F5B">
      <w:pPr>
        <w:numPr>
          <w:ilvl w:val="0"/>
          <w:numId w:val="14"/>
        </w:numPr>
        <w:shd w:val="clear" w:color="auto" w:fill="F7CAAC" w:themeFill="accent2" w:themeFillTint="66"/>
        <w:suppressAutoHyphens w:val="0"/>
        <w:spacing w:before="100" w:beforeAutospacing="1" w:after="100" w:afterAutospacing="1" w:line="300" w:lineRule="atLeast"/>
        <w:ind w:left="375"/>
        <w:jc w:val="both"/>
        <w:rPr>
          <w:color w:val="444444"/>
          <w:lang w:eastAsia="es-ES"/>
        </w:rPr>
      </w:pPr>
      <w:r w:rsidRPr="007E0ACA">
        <w:rPr>
          <w:color w:val="444444"/>
          <w:lang w:eastAsia="es-ES"/>
        </w:rPr>
        <w:t>Para escribir todo el rato en mayúsculas  debes pulsar en el teclado “</w:t>
      </w:r>
      <w:proofErr w:type="spellStart"/>
      <w:r w:rsidRPr="007E0ACA">
        <w:rPr>
          <w:color w:val="444444"/>
          <w:lang w:eastAsia="es-ES"/>
        </w:rPr>
        <w:t>BloqMayús</w:t>
      </w:r>
      <w:proofErr w:type="spellEnd"/>
      <w:r w:rsidRPr="007E0ACA">
        <w:rPr>
          <w:color w:val="444444"/>
          <w:lang w:eastAsia="es-ES"/>
        </w:rPr>
        <w:t>”, y cuando acabes el párrafo volverlo a pulsar para quitarlo.</w:t>
      </w:r>
      <w:r w:rsidRPr="007E0ACA">
        <w:rPr>
          <w:color w:val="444444"/>
          <w:lang w:eastAsia="es-ES"/>
        </w:rPr>
        <w:br/>
      </w:r>
      <w:r w:rsidRPr="007E0ACA">
        <w:rPr>
          <w:noProof/>
          <w:color w:val="444444"/>
          <w:lang w:eastAsia="es-ES"/>
        </w:rPr>
        <w:drawing>
          <wp:inline distT="0" distB="0" distL="0" distR="0" wp14:anchorId="471829AA" wp14:editId="05034C02">
            <wp:extent cx="644525" cy="367030"/>
            <wp:effectExtent l="0" t="0" r="3175" b="0"/>
            <wp:docPr id="17" name="Imagen 17" descr="Tecla de Mayúsc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cla de Mayúscul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525" cy="367030"/>
                    </a:xfrm>
                    <a:prstGeom prst="rect">
                      <a:avLst/>
                    </a:prstGeom>
                    <a:noFill/>
                    <a:ln>
                      <a:noFill/>
                    </a:ln>
                  </pic:spPr>
                </pic:pic>
              </a:graphicData>
            </a:graphic>
          </wp:inline>
        </w:drawing>
      </w:r>
    </w:p>
    <w:p w14:paraId="2C8A7180" w14:textId="46066F8F" w:rsidR="0018237C" w:rsidRDefault="0018237C" w:rsidP="003F6F5B">
      <w:pPr>
        <w:numPr>
          <w:ilvl w:val="0"/>
          <w:numId w:val="14"/>
        </w:numPr>
        <w:shd w:val="clear" w:color="auto" w:fill="F7CAAC" w:themeFill="accent2" w:themeFillTint="66"/>
        <w:suppressAutoHyphens w:val="0"/>
        <w:spacing w:before="100" w:beforeAutospacing="1" w:after="100" w:afterAutospacing="1" w:line="300" w:lineRule="atLeast"/>
        <w:ind w:left="375"/>
        <w:jc w:val="both"/>
        <w:rPr>
          <w:color w:val="444444"/>
          <w:lang w:eastAsia="es-ES"/>
        </w:rPr>
      </w:pPr>
      <w:r w:rsidRPr="007E0ACA">
        <w:rPr>
          <w:color w:val="444444"/>
          <w:lang w:eastAsia="es-ES"/>
        </w:rPr>
        <w:t>Para escribir solo la primera mayúscula de una frase mantén pulsada la tecla "mayúsculas temporales" y pulsa la letra que quieres.</w:t>
      </w:r>
      <w:r w:rsidRPr="007E0ACA">
        <w:rPr>
          <w:color w:val="444444"/>
          <w:lang w:eastAsia="es-ES"/>
        </w:rPr>
        <w:br/>
      </w:r>
      <w:r w:rsidRPr="007E0ACA">
        <w:rPr>
          <w:noProof/>
          <w:color w:val="444444"/>
          <w:lang w:eastAsia="es-ES"/>
        </w:rPr>
        <w:drawing>
          <wp:inline distT="0" distB="0" distL="0" distR="0" wp14:anchorId="6A8795C2" wp14:editId="6E8913AF">
            <wp:extent cx="1031875" cy="367030"/>
            <wp:effectExtent l="0" t="0" r="0" b="0"/>
            <wp:docPr id="16" name="Imagen 16" descr="Tecla de mayúscula temp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cla de mayúscula tempor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1875" cy="367030"/>
                    </a:xfrm>
                    <a:prstGeom prst="rect">
                      <a:avLst/>
                    </a:prstGeom>
                    <a:noFill/>
                    <a:ln>
                      <a:noFill/>
                    </a:ln>
                  </pic:spPr>
                </pic:pic>
              </a:graphicData>
            </a:graphic>
          </wp:inline>
        </w:drawing>
      </w:r>
    </w:p>
    <w:p w14:paraId="7FF29E3B" w14:textId="65B29019" w:rsidR="00EF7D0E" w:rsidRDefault="0043497C" w:rsidP="00EF7D0E">
      <w:pPr>
        <w:shd w:val="clear" w:color="auto" w:fill="F7CAAC" w:themeFill="accent2" w:themeFillTint="66"/>
        <w:suppressAutoHyphens w:val="0"/>
        <w:spacing w:before="100" w:beforeAutospacing="1" w:after="100" w:afterAutospacing="1" w:line="300" w:lineRule="atLeast"/>
        <w:ind w:left="375"/>
        <w:jc w:val="both"/>
        <w:rPr>
          <w:color w:val="444444"/>
          <w:lang w:eastAsia="es-ES"/>
        </w:rPr>
      </w:pPr>
      <w:r>
        <w:rPr>
          <w:color w:val="444444"/>
          <w:lang w:eastAsia="es-ES"/>
        </w:rPr>
        <w:t xml:space="preserve">ESTE PÁRRAFO ESTÁ ESCRITO TODO EN MAYÚSCULAS Y PARA ELLO HE ACTIVADO EL BLOQUE DE LAS MAYÚSCULAS EN EL TECLADO. EN LA PARTE DERECHA DEL TECLADO PUEDO VER UNA LUZ QUE ME INDICA </w:t>
      </w:r>
      <w:r w:rsidR="00193204">
        <w:rPr>
          <w:color w:val="444444"/>
          <w:lang w:eastAsia="es-ES"/>
        </w:rPr>
        <w:t xml:space="preserve">QUE TODO LO QUE AHORA ESTOY ESCRIBIENDO ES EN MAYÚSCULAS. CUANDO TERMINE </w:t>
      </w:r>
      <w:r w:rsidR="00381CDD">
        <w:rPr>
          <w:color w:val="444444"/>
          <w:lang w:eastAsia="es-ES"/>
        </w:rPr>
        <w:t>TENGO QUE VOLVER A PULSAR LA TECLA PARA DESACTIVARLO, Y VERÉ COMO SE APAGA LA LUZ.</w:t>
      </w:r>
    </w:p>
    <w:p w14:paraId="0E4EEB3F" w14:textId="1EF6FD54" w:rsidR="00381CDD" w:rsidRPr="007E0ACA" w:rsidRDefault="00381CDD" w:rsidP="00EF7D0E">
      <w:pPr>
        <w:shd w:val="clear" w:color="auto" w:fill="F7CAAC" w:themeFill="accent2" w:themeFillTint="66"/>
        <w:suppressAutoHyphens w:val="0"/>
        <w:spacing w:before="100" w:beforeAutospacing="1" w:after="100" w:afterAutospacing="1" w:line="300" w:lineRule="atLeast"/>
        <w:ind w:left="375"/>
        <w:jc w:val="both"/>
        <w:rPr>
          <w:color w:val="444444"/>
          <w:lang w:eastAsia="es-ES"/>
        </w:rPr>
      </w:pPr>
      <w:r>
        <w:rPr>
          <w:color w:val="444444"/>
          <w:lang w:eastAsia="es-ES"/>
        </w:rPr>
        <w:lastRenderedPageBreak/>
        <w:t xml:space="preserve">En este párrafo al contrario no tengo activado el Bloque Mayúsculas ya que sólo de vez en cuando tengo que escribir </w:t>
      </w:r>
      <w:r w:rsidR="00E40854">
        <w:rPr>
          <w:color w:val="444444"/>
          <w:lang w:eastAsia="es-ES"/>
        </w:rPr>
        <w:t>una letra en mayúsculas. Para hacerlos sólo mantengo pulsada la tecla de la flechita hacia arriba (la de la imagen) y pulso la letra que necesito poner en mayúsculas. Escribo en mayúsculas los nombres propios y al principio de cada párrafo.</w:t>
      </w:r>
    </w:p>
    <w:p w14:paraId="01DF9EFA" w14:textId="3F755ECF" w:rsidR="003F6F5B" w:rsidRPr="007E0ACA" w:rsidRDefault="003F6F5B" w:rsidP="003F6F5B">
      <w:pPr>
        <w:pStyle w:val="NormalWeb"/>
        <w:shd w:val="clear" w:color="auto" w:fill="A8D08D" w:themeFill="accent6" w:themeFillTint="99"/>
        <w:spacing w:before="0" w:after="150"/>
        <w:jc w:val="both"/>
        <w:rPr>
          <w:b/>
          <w:bCs/>
          <w:color w:val="444444"/>
          <w:lang w:eastAsia="es-ES"/>
        </w:rPr>
      </w:pPr>
      <w:r>
        <w:rPr>
          <w:b/>
          <w:bCs/>
          <w:color w:val="444444"/>
          <w:lang w:eastAsia="es-ES"/>
        </w:rPr>
        <w:t>DESPLAZARSE POR EL TEXTO</w:t>
      </w:r>
      <w:r w:rsidR="006C59D0">
        <w:rPr>
          <w:b/>
          <w:bCs/>
          <w:color w:val="444444"/>
          <w:lang w:eastAsia="es-ES"/>
        </w:rPr>
        <w:t xml:space="preserve"> Y FORMAS DE SELECCIONAR TEXTO</w:t>
      </w:r>
    </w:p>
    <w:p w14:paraId="3FB27FB5" w14:textId="4E5E0B58" w:rsidR="0018237C" w:rsidRPr="007E0ACA" w:rsidRDefault="0018237C" w:rsidP="007E0ACA">
      <w:pPr>
        <w:suppressAutoHyphens w:val="0"/>
        <w:spacing w:after="150"/>
        <w:jc w:val="both"/>
        <w:rPr>
          <w:lang w:eastAsia="es-ES"/>
        </w:rPr>
      </w:pPr>
    </w:p>
    <w:p w14:paraId="3DDA1387" w14:textId="69484A48" w:rsidR="0018237C" w:rsidRDefault="0018237C" w:rsidP="003F6F5B">
      <w:pPr>
        <w:shd w:val="clear" w:color="auto" w:fill="FFFFFF" w:themeFill="background1"/>
        <w:suppressAutoHyphens w:val="0"/>
        <w:jc w:val="both"/>
        <w:rPr>
          <w:color w:val="444444"/>
          <w:lang w:eastAsia="es-ES"/>
        </w:rPr>
      </w:pPr>
      <w:r w:rsidRPr="007E0ACA">
        <w:rPr>
          <w:color w:val="444444"/>
          <w:lang w:eastAsia="es-ES"/>
        </w:rPr>
        <w:t>Abre el texto “</w:t>
      </w:r>
      <w:r w:rsidRPr="007E0ACA">
        <w:rPr>
          <w:color w:val="562381"/>
          <w:u w:val="single"/>
          <w:lang w:eastAsia="es-ES"/>
        </w:rPr>
        <w:t xml:space="preserve">Vuelva usted </w:t>
      </w:r>
      <w:proofErr w:type="gramStart"/>
      <w:r w:rsidRPr="007E0ACA">
        <w:rPr>
          <w:color w:val="562381"/>
          <w:u w:val="single"/>
          <w:lang w:eastAsia="es-ES"/>
        </w:rPr>
        <w:t>mañana.docx</w:t>
      </w:r>
      <w:r w:rsidRPr="007E0ACA">
        <w:rPr>
          <w:color w:val="444444"/>
          <w:lang w:eastAsia="es-ES"/>
        </w:rPr>
        <w:t xml:space="preserve">” </w:t>
      </w:r>
      <w:r w:rsidR="006C59D0">
        <w:rPr>
          <w:color w:val="444444"/>
          <w:lang w:eastAsia="es-ES"/>
        </w:rPr>
        <w:t xml:space="preserve"> Y</w:t>
      </w:r>
      <w:proofErr w:type="gramEnd"/>
      <w:r w:rsidR="006C59D0">
        <w:rPr>
          <w:color w:val="444444"/>
          <w:lang w:eastAsia="es-ES"/>
        </w:rPr>
        <w:t xml:space="preserve"> </w:t>
      </w:r>
      <w:r w:rsidRPr="007E0ACA">
        <w:rPr>
          <w:color w:val="444444"/>
          <w:lang w:eastAsia="es-ES"/>
        </w:rPr>
        <w:t>practica el desplazamiento</w:t>
      </w:r>
      <w:r w:rsidR="006C59D0">
        <w:rPr>
          <w:color w:val="444444"/>
          <w:lang w:eastAsia="es-ES"/>
        </w:rPr>
        <w:t xml:space="preserve"> Y la selección</w:t>
      </w:r>
      <w:r w:rsidRPr="007E0ACA">
        <w:rPr>
          <w:color w:val="444444"/>
          <w:lang w:eastAsia="es-ES"/>
        </w:rPr>
        <w:t>.</w:t>
      </w:r>
    </w:p>
    <w:p w14:paraId="147563C1" w14:textId="77777777" w:rsidR="003F6F5B" w:rsidRPr="007E0ACA" w:rsidRDefault="003F6F5B" w:rsidP="003F6F5B">
      <w:pPr>
        <w:shd w:val="clear" w:color="auto" w:fill="FFFFFF" w:themeFill="background1"/>
        <w:suppressAutoHyphens w:val="0"/>
        <w:jc w:val="both"/>
        <w:rPr>
          <w:color w:val="444444"/>
          <w:lang w:eastAsia="es-ES"/>
        </w:rPr>
      </w:pPr>
    </w:p>
    <w:sectPr w:rsidR="003F6F5B" w:rsidRPr="007E0ACA" w:rsidSect="00646199">
      <w:headerReference w:type="default" r:id="rId22"/>
      <w:footerReference w:type="default" r:id="rId23"/>
      <w:footnotePr>
        <w:pos w:val="beneathText"/>
      </w:footnotePr>
      <w:pgSz w:w="11905" w:h="16837" w:code="9"/>
      <w:pgMar w:top="1021" w:right="1021" w:bottom="1021" w:left="1021" w:header="680" w:footer="680" w:gutter="0"/>
      <w:pgBorders>
        <w:top w:val="thinThickSmallGap" w:sz="24" w:space="11" w:color="4472C4" w:themeColor="accent1"/>
        <w:left w:val="thinThickSmallGap" w:sz="24" w:space="31" w:color="4472C4" w:themeColor="accent1"/>
        <w:bottom w:val="thickThinSmallGap" w:sz="24" w:space="11" w:color="4472C4" w:themeColor="accent1"/>
        <w:right w:val="thickThinSmallGap" w:sz="24" w:space="31"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E5A1B" w14:textId="77777777" w:rsidR="0071183A" w:rsidRDefault="0071183A">
      <w:r>
        <w:separator/>
      </w:r>
    </w:p>
  </w:endnote>
  <w:endnote w:type="continuationSeparator" w:id="0">
    <w:p w14:paraId="20087520" w14:textId="77777777" w:rsidR="0071183A" w:rsidRDefault="00711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7A9F2" w14:textId="77976B1C" w:rsidR="004339AD" w:rsidRDefault="004339AD" w:rsidP="00A44C59">
    <w:pPr>
      <w:pStyle w:val="Piedepgina"/>
      <w:pBdr>
        <w:bottom w:val="threeDEmboss" w:sz="18" w:space="1" w:color="4472C4" w:themeColor="accent1"/>
      </w:pBdr>
    </w:pPr>
    <w:r>
      <w:t>Mª MICAELA MARTINEZ SANCHEZ</w:t>
    </w:r>
    <w:r>
      <w:tab/>
    </w:r>
    <w:r>
      <w:tab/>
    </w:r>
    <w:r>
      <w:rPr>
        <w:rStyle w:val="Nmerodepgina"/>
      </w:rPr>
      <w:t xml:space="preserve"> </w:t>
    </w:r>
    <w:r w:rsidR="0018237C" w:rsidRPr="0018237C">
      <w:rPr>
        <w:rStyle w:val="Nmerodepgina"/>
      </w:rPr>
      <w:fldChar w:fldCharType="begin"/>
    </w:r>
    <w:r w:rsidR="0018237C" w:rsidRPr="0018237C">
      <w:rPr>
        <w:rStyle w:val="Nmerodepgina"/>
      </w:rPr>
      <w:instrText>PAGE   \* MERGEFORMAT</w:instrText>
    </w:r>
    <w:r w:rsidR="0018237C" w:rsidRPr="0018237C">
      <w:rPr>
        <w:rStyle w:val="Nmerodepgina"/>
      </w:rPr>
      <w:fldChar w:fldCharType="separate"/>
    </w:r>
    <w:r w:rsidR="004F6570">
      <w:rPr>
        <w:rStyle w:val="Nmerodepgina"/>
        <w:noProof/>
      </w:rPr>
      <w:t>5</w:t>
    </w:r>
    <w:r w:rsidR="0018237C" w:rsidRPr="0018237C">
      <w:rPr>
        <w:rStyle w:val="Nmerodepgina"/>
      </w:rPr>
      <w:fldChar w:fldCharType="end"/>
    </w:r>
  </w:p>
  <w:p w14:paraId="34EF88C0" w14:textId="77777777" w:rsidR="004339AD" w:rsidRDefault="004339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DE141" w14:textId="77777777" w:rsidR="0071183A" w:rsidRDefault="0071183A">
      <w:r>
        <w:separator/>
      </w:r>
    </w:p>
  </w:footnote>
  <w:footnote w:type="continuationSeparator" w:id="0">
    <w:p w14:paraId="40093B61" w14:textId="77777777" w:rsidR="0071183A" w:rsidRDefault="007118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249F5" w14:textId="1751ABF4" w:rsidR="004339AD" w:rsidRDefault="0018237C" w:rsidP="009C0E4B">
    <w:pPr>
      <w:pStyle w:val="Encabezado"/>
      <w:pBdr>
        <w:bottom w:val="threeDEmboss" w:sz="18" w:space="1" w:color="4472C4" w:themeColor="accent1"/>
      </w:pBdr>
      <w:tabs>
        <w:tab w:val="clear" w:pos="4252"/>
        <w:tab w:val="clear" w:pos="8504"/>
        <w:tab w:val="right" w:pos="8519"/>
      </w:tabs>
      <w:rPr>
        <w:b/>
      </w:rPr>
    </w:pPr>
    <w:r>
      <w:rPr>
        <w:b/>
      </w:rPr>
      <w:t>WORD</w:t>
    </w:r>
    <w:r w:rsidR="003F6F5B">
      <w:rPr>
        <w:b/>
      </w:rPr>
      <w:t>/LIBREOFFICE</w:t>
    </w:r>
    <w:r w:rsidR="009C0E4B">
      <w:rPr>
        <w:b/>
      </w:rPr>
      <w:tab/>
    </w:r>
    <w:r w:rsidR="00A44C59">
      <w:rPr>
        <w:b/>
      </w:rPr>
      <w:tab/>
    </w:r>
    <w:r>
      <w:rPr>
        <w:b/>
      </w:rPr>
      <w:t>1</w:t>
    </w:r>
    <w:r w:rsidR="009608AD">
      <w:rPr>
        <w:b/>
      </w:rPr>
      <w:t>SMR</w:t>
    </w:r>
  </w:p>
  <w:p w14:paraId="308C310C" w14:textId="77777777" w:rsidR="004339AD" w:rsidRDefault="004339A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1"/>
    <w:name w:val="WW8Num2"/>
    <w:lvl w:ilvl="0">
      <w:start w:val="1"/>
      <w:numFmt w:val="decimal"/>
      <w:lvlText w:val="%1."/>
      <w:lvlJc w:val="left"/>
      <w:pPr>
        <w:tabs>
          <w:tab w:val="num" w:pos="720"/>
        </w:tabs>
        <w:ind w:left="720" w:hanging="360"/>
      </w:pPr>
    </w:lvl>
  </w:abstractNum>
  <w:abstractNum w:abstractNumId="1" w15:restartNumberingAfterBreak="0">
    <w:nsid w:val="00000002"/>
    <w:multiLevelType w:val="singleLevel"/>
    <w:tmpl w:val="00000002"/>
    <w:name w:val="WW8Num14"/>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1857079"/>
    <w:multiLevelType w:val="multilevel"/>
    <w:tmpl w:val="2E6A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B0016"/>
    <w:multiLevelType w:val="multilevel"/>
    <w:tmpl w:val="DB16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1E47D3"/>
    <w:multiLevelType w:val="hybridMultilevel"/>
    <w:tmpl w:val="5DAC27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7B55F71"/>
    <w:multiLevelType w:val="multilevel"/>
    <w:tmpl w:val="58C626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81237"/>
    <w:multiLevelType w:val="multilevel"/>
    <w:tmpl w:val="1218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514A39"/>
    <w:multiLevelType w:val="hybridMultilevel"/>
    <w:tmpl w:val="4C12B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F32FB5"/>
    <w:multiLevelType w:val="hybridMultilevel"/>
    <w:tmpl w:val="26607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7B446D"/>
    <w:multiLevelType w:val="hybridMultilevel"/>
    <w:tmpl w:val="982ECC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9AE66D8"/>
    <w:multiLevelType w:val="multilevel"/>
    <w:tmpl w:val="9418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47629"/>
    <w:multiLevelType w:val="hybridMultilevel"/>
    <w:tmpl w:val="BF2A3BA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34B218A"/>
    <w:multiLevelType w:val="hybridMultilevel"/>
    <w:tmpl w:val="B6A66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965E8F"/>
    <w:multiLevelType w:val="multilevel"/>
    <w:tmpl w:val="C2DE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A610B"/>
    <w:multiLevelType w:val="multilevel"/>
    <w:tmpl w:val="3C10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CE4886"/>
    <w:multiLevelType w:val="multilevel"/>
    <w:tmpl w:val="208C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E7E81"/>
    <w:multiLevelType w:val="multilevel"/>
    <w:tmpl w:val="C7F49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29125B"/>
    <w:multiLevelType w:val="multilevel"/>
    <w:tmpl w:val="A518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3413D8"/>
    <w:multiLevelType w:val="multilevel"/>
    <w:tmpl w:val="E886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4D3940"/>
    <w:multiLevelType w:val="hybridMultilevel"/>
    <w:tmpl w:val="CFE2A1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89A7FA4"/>
    <w:multiLevelType w:val="hybridMultilevel"/>
    <w:tmpl w:val="1E9CB4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0080FE8"/>
    <w:multiLevelType w:val="hybridMultilevel"/>
    <w:tmpl w:val="1E1A3E34"/>
    <w:lvl w:ilvl="0" w:tplc="0C0A0015">
      <w:start w:val="1"/>
      <w:numFmt w:val="upperLetter"/>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0E76780"/>
    <w:multiLevelType w:val="multilevel"/>
    <w:tmpl w:val="C4465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1D5BAB"/>
    <w:multiLevelType w:val="multilevel"/>
    <w:tmpl w:val="F4CC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4F467F"/>
    <w:multiLevelType w:val="hybridMultilevel"/>
    <w:tmpl w:val="621AF2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45A4DB0"/>
    <w:multiLevelType w:val="hybridMultilevel"/>
    <w:tmpl w:val="57DCE578"/>
    <w:lvl w:ilvl="0" w:tplc="0C0A000F">
      <w:start w:val="1"/>
      <w:numFmt w:val="decimal"/>
      <w:lvlText w:val="%1."/>
      <w:lvlJc w:val="left"/>
      <w:pPr>
        <w:ind w:left="1320" w:hanging="360"/>
      </w:p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28" w15:restartNumberingAfterBreak="0">
    <w:nsid w:val="5B4D661E"/>
    <w:multiLevelType w:val="multilevel"/>
    <w:tmpl w:val="AA96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A01DA5"/>
    <w:multiLevelType w:val="hybridMultilevel"/>
    <w:tmpl w:val="CF9071C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56F3220"/>
    <w:multiLevelType w:val="multilevel"/>
    <w:tmpl w:val="76EE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995FEA"/>
    <w:multiLevelType w:val="multilevel"/>
    <w:tmpl w:val="CFE2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C024F4"/>
    <w:multiLevelType w:val="multilevel"/>
    <w:tmpl w:val="C598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6"/>
  </w:num>
  <w:num w:numId="6">
    <w:abstractNumId w:val="10"/>
  </w:num>
  <w:num w:numId="7">
    <w:abstractNumId w:val="24"/>
  </w:num>
  <w:num w:numId="8">
    <w:abstractNumId w:val="18"/>
  </w:num>
  <w:num w:numId="9">
    <w:abstractNumId w:val="32"/>
  </w:num>
  <w:num w:numId="10">
    <w:abstractNumId w:val="31"/>
  </w:num>
  <w:num w:numId="11">
    <w:abstractNumId w:val="16"/>
  </w:num>
  <w:num w:numId="12">
    <w:abstractNumId w:val="30"/>
  </w:num>
  <w:num w:numId="13">
    <w:abstractNumId w:val="5"/>
  </w:num>
  <w:num w:numId="14">
    <w:abstractNumId w:val="12"/>
  </w:num>
  <w:num w:numId="15">
    <w:abstractNumId w:val="20"/>
  </w:num>
  <w:num w:numId="16">
    <w:abstractNumId w:val="8"/>
  </w:num>
  <w:num w:numId="17">
    <w:abstractNumId w:val="17"/>
  </w:num>
  <w:num w:numId="18">
    <w:abstractNumId w:val="28"/>
  </w:num>
  <w:num w:numId="19">
    <w:abstractNumId w:val="25"/>
  </w:num>
  <w:num w:numId="20">
    <w:abstractNumId w:val="4"/>
  </w:num>
  <w:num w:numId="21">
    <w:abstractNumId w:val="15"/>
  </w:num>
  <w:num w:numId="22">
    <w:abstractNumId w:val="7"/>
  </w:num>
  <w:num w:numId="23">
    <w:abstractNumId w:val="22"/>
  </w:num>
  <w:num w:numId="24">
    <w:abstractNumId w:val="13"/>
  </w:num>
  <w:num w:numId="25">
    <w:abstractNumId w:val="21"/>
  </w:num>
  <w:num w:numId="26">
    <w:abstractNumId w:val="14"/>
  </w:num>
  <w:num w:numId="27">
    <w:abstractNumId w:val="9"/>
  </w:num>
  <w:num w:numId="28">
    <w:abstractNumId w:val="23"/>
  </w:num>
  <w:num w:numId="29">
    <w:abstractNumId w:val="19"/>
  </w:num>
  <w:num w:numId="30">
    <w:abstractNumId w:val="29"/>
  </w:num>
  <w:num w:numId="31">
    <w:abstractNumId w:val="27"/>
  </w:num>
  <w:num w:numId="32">
    <w:abstractNumId w:val="11"/>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attachedTemplate r:id="rId1"/>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37C"/>
    <w:rsid w:val="0003544F"/>
    <w:rsid w:val="000B6715"/>
    <w:rsid w:val="000E138E"/>
    <w:rsid w:val="00112907"/>
    <w:rsid w:val="00130E71"/>
    <w:rsid w:val="001317E2"/>
    <w:rsid w:val="00136EDF"/>
    <w:rsid w:val="001654DD"/>
    <w:rsid w:val="001770E2"/>
    <w:rsid w:val="0018237C"/>
    <w:rsid w:val="00193204"/>
    <w:rsid w:val="001965C0"/>
    <w:rsid w:val="001F0B21"/>
    <w:rsid w:val="0027168C"/>
    <w:rsid w:val="00282CFA"/>
    <w:rsid w:val="00363D65"/>
    <w:rsid w:val="00381CDD"/>
    <w:rsid w:val="003F6F5B"/>
    <w:rsid w:val="004100BF"/>
    <w:rsid w:val="00431478"/>
    <w:rsid w:val="004339AD"/>
    <w:rsid w:val="0043497C"/>
    <w:rsid w:val="004F6570"/>
    <w:rsid w:val="005420C9"/>
    <w:rsid w:val="005C1F5C"/>
    <w:rsid w:val="005D2EA9"/>
    <w:rsid w:val="00632246"/>
    <w:rsid w:val="00646199"/>
    <w:rsid w:val="00682830"/>
    <w:rsid w:val="00685B2D"/>
    <w:rsid w:val="006B3504"/>
    <w:rsid w:val="006C59D0"/>
    <w:rsid w:val="006E3663"/>
    <w:rsid w:val="0071183A"/>
    <w:rsid w:val="0073601B"/>
    <w:rsid w:val="007C3E64"/>
    <w:rsid w:val="007E0ACA"/>
    <w:rsid w:val="009608AD"/>
    <w:rsid w:val="009C0E4B"/>
    <w:rsid w:val="009E332A"/>
    <w:rsid w:val="00A42960"/>
    <w:rsid w:val="00A4409A"/>
    <w:rsid w:val="00A44C59"/>
    <w:rsid w:val="00B205F1"/>
    <w:rsid w:val="00B63211"/>
    <w:rsid w:val="00B900BC"/>
    <w:rsid w:val="00BC1565"/>
    <w:rsid w:val="00BE637D"/>
    <w:rsid w:val="00BF3E6D"/>
    <w:rsid w:val="00C272D5"/>
    <w:rsid w:val="00C51A94"/>
    <w:rsid w:val="00CC55C4"/>
    <w:rsid w:val="00CD3F1F"/>
    <w:rsid w:val="00D23272"/>
    <w:rsid w:val="00D67FF9"/>
    <w:rsid w:val="00DB668B"/>
    <w:rsid w:val="00E05EE5"/>
    <w:rsid w:val="00E16AAE"/>
    <w:rsid w:val="00E32DE4"/>
    <w:rsid w:val="00E333FA"/>
    <w:rsid w:val="00E40854"/>
    <w:rsid w:val="00E8642F"/>
    <w:rsid w:val="00E91BB4"/>
    <w:rsid w:val="00EA6009"/>
    <w:rsid w:val="00EF7D0E"/>
    <w:rsid w:val="00F35F2F"/>
    <w:rsid w:val="00F3798C"/>
    <w:rsid w:val="00F40478"/>
    <w:rsid w:val="00FE10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02CA"/>
  <w15:chartTrackingRefBased/>
  <w15:docId w15:val="{C71A6067-88C9-400B-9FAC-F8AE0A1E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B21"/>
    <w:pPr>
      <w:suppressAutoHyphens/>
    </w:pPr>
    <w:rPr>
      <w:sz w:val="24"/>
      <w:szCs w:val="24"/>
      <w:lang w:eastAsia="ar-SA"/>
    </w:rPr>
  </w:style>
  <w:style w:type="paragraph" w:styleId="Ttulo2">
    <w:name w:val="heading 2"/>
    <w:basedOn w:val="Normal"/>
    <w:link w:val="Ttulo2Car"/>
    <w:uiPriority w:val="9"/>
    <w:qFormat/>
    <w:rsid w:val="0018237C"/>
    <w:pPr>
      <w:suppressAutoHyphens w:val="0"/>
      <w:spacing w:before="100" w:beforeAutospacing="1" w:after="100" w:afterAutospacing="1"/>
      <w:outlineLvl w:val="1"/>
    </w:pPr>
    <w:rPr>
      <w:b/>
      <w:bCs/>
      <w:sz w:val="36"/>
      <w:szCs w:val="36"/>
      <w:lang w:eastAsia="es-ES"/>
    </w:rPr>
  </w:style>
  <w:style w:type="paragraph" w:styleId="Ttulo3">
    <w:name w:val="heading 3"/>
    <w:basedOn w:val="Normal"/>
    <w:link w:val="Ttulo3Car"/>
    <w:uiPriority w:val="9"/>
    <w:qFormat/>
    <w:rsid w:val="0018237C"/>
    <w:pPr>
      <w:suppressAutoHyphens w:val="0"/>
      <w:spacing w:before="100" w:beforeAutospacing="1" w:after="100" w:afterAutospacing="1"/>
      <w:outlineLvl w:val="2"/>
    </w:pPr>
    <w:rPr>
      <w:b/>
      <w:bCs/>
      <w:sz w:val="27"/>
      <w:szCs w:val="27"/>
      <w:lang w:eastAsia="es-ES"/>
    </w:rPr>
  </w:style>
  <w:style w:type="paragraph" w:styleId="Ttulo4">
    <w:name w:val="heading 4"/>
    <w:basedOn w:val="Normal"/>
    <w:next w:val="Normal"/>
    <w:link w:val="Ttulo4Car"/>
    <w:uiPriority w:val="9"/>
    <w:semiHidden/>
    <w:unhideWhenUsed/>
    <w:qFormat/>
    <w:rsid w:val="0018237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Symbol" w:hAnsi="Symbol"/>
      <w:sz w:val="20"/>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0">
    <w:name w:val="WW8Num4z0"/>
    <w:rPr>
      <w:rFonts w:ascii="Wingdings" w:eastAsia="Times New Roman" w:hAnsi="Wingdings" w:cs="Times New Roman"/>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5z0">
    <w:name w:val="WW8Num5z0"/>
    <w:rPr>
      <w:rFonts w:ascii="Symbol" w:hAnsi="Symbol"/>
      <w:sz w:val="20"/>
    </w:rPr>
  </w:style>
  <w:style w:type="character" w:customStyle="1" w:styleId="WW8Num5z1">
    <w:name w:val="WW8Num5z1"/>
    <w:rPr>
      <w:rFonts w:ascii="Courier New" w:hAnsi="Courier New"/>
      <w:sz w:val="20"/>
    </w:rPr>
  </w:style>
  <w:style w:type="character" w:customStyle="1" w:styleId="WW8Num5z2">
    <w:name w:val="WW8Num5z2"/>
    <w:rPr>
      <w:rFonts w:ascii="Wingdings" w:hAnsi="Wingdings"/>
      <w:sz w:val="20"/>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5z0">
    <w:name w:val="WW8Num15z0"/>
    <w:rPr>
      <w:rFonts w:ascii="Symbol" w:hAnsi="Symbol"/>
      <w:sz w:val="20"/>
    </w:rPr>
  </w:style>
  <w:style w:type="character" w:customStyle="1" w:styleId="WW8Num15z1">
    <w:name w:val="WW8Num15z1"/>
    <w:rPr>
      <w:rFonts w:ascii="Courier New" w:hAnsi="Courier New"/>
      <w:sz w:val="20"/>
    </w:rPr>
  </w:style>
  <w:style w:type="character" w:customStyle="1" w:styleId="WW8Num15z2">
    <w:name w:val="WW8Num15z2"/>
    <w:rPr>
      <w:rFonts w:ascii="Wingdings" w:hAnsi="Wingdings"/>
      <w:sz w:val="20"/>
    </w:rPr>
  </w:style>
  <w:style w:type="character" w:customStyle="1" w:styleId="WW8Num18z0">
    <w:name w:val="WW8Num18z0"/>
    <w:rPr>
      <w:rFonts w:ascii="Symbol" w:hAnsi="Symbol"/>
      <w:sz w:val="20"/>
    </w:rPr>
  </w:style>
  <w:style w:type="character" w:customStyle="1" w:styleId="WW8Num18z1">
    <w:name w:val="WW8Num18z1"/>
    <w:rPr>
      <w:rFonts w:ascii="Courier New" w:hAnsi="Courier New"/>
      <w:sz w:val="20"/>
    </w:rPr>
  </w:style>
  <w:style w:type="character" w:customStyle="1" w:styleId="WW8Num18z2">
    <w:name w:val="WW8Num18z2"/>
    <w:rPr>
      <w:rFonts w:ascii="Wingdings" w:hAnsi="Wingdings"/>
      <w:sz w:val="20"/>
    </w:rPr>
  </w:style>
  <w:style w:type="character" w:customStyle="1" w:styleId="WW8Num21z0">
    <w:name w:val="WW8Num21z0"/>
    <w:rPr>
      <w:rFonts w:ascii="Symbol" w:hAnsi="Symbol"/>
      <w:sz w:val="20"/>
    </w:rPr>
  </w:style>
  <w:style w:type="character" w:customStyle="1" w:styleId="WW8Num21z1">
    <w:name w:val="WW8Num21z1"/>
    <w:rPr>
      <w:rFonts w:ascii="Courier New" w:hAnsi="Courier New"/>
      <w:sz w:val="20"/>
    </w:rPr>
  </w:style>
  <w:style w:type="character" w:customStyle="1" w:styleId="WW8Num21z2">
    <w:name w:val="WW8Num21z2"/>
    <w:rPr>
      <w:rFonts w:ascii="Wingdings" w:hAnsi="Wingdings"/>
      <w:sz w:val="20"/>
    </w:rPr>
  </w:style>
  <w:style w:type="character" w:customStyle="1" w:styleId="Fuentedeprrafopredeter1">
    <w:name w:val="Fuente de párrafo predeter.1"/>
  </w:style>
  <w:style w:type="character" w:styleId="Textoennegrita">
    <w:name w:val="Strong"/>
    <w:uiPriority w:val="22"/>
    <w:qFormat/>
    <w:rPr>
      <w:b/>
      <w:bCs/>
    </w:rPr>
  </w:style>
  <w:style w:type="character" w:styleId="Nmerodepgina">
    <w:name w:val="page number"/>
    <w:basedOn w:val="Fuentedeprrafopredeter1"/>
    <w:semiHidden/>
  </w:style>
  <w:style w:type="character" w:styleId="nfasis">
    <w:name w:val="Emphasis"/>
    <w:qFormat/>
    <w:rPr>
      <w:i/>
      <w:iCs/>
    </w:rPr>
  </w:style>
  <w:style w:type="paragraph" w:customStyle="1" w:styleId="Encabezado1">
    <w:name w:val="Encabezado1"/>
    <w:basedOn w:val="Normal"/>
    <w:next w:val="Textoindependiente"/>
    <w:pPr>
      <w:keepNext/>
      <w:spacing w:before="240" w:after="120"/>
    </w:pPr>
    <w:rPr>
      <w:rFonts w:ascii="Arial" w:eastAsia="Lucida Sans Unicode" w:hAnsi="Arial" w:cs="Tahoma"/>
      <w:sz w:val="28"/>
      <w:szCs w:val="28"/>
    </w:rPr>
  </w:style>
  <w:style w:type="paragraph" w:styleId="Textoindependiente">
    <w:name w:val="Body Text"/>
    <w:basedOn w:val="Normal"/>
    <w:semiHidden/>
    <w:pPr>
      <w:spacing w:after="120"/>
    </w:pPr>
  </w:style>
  <w:style w:type="paragraph" w:styleId="Lista">
    <w:name w:val="List"/>
    <w:basedOn w:val="Textoindependiente"/>
    <w:semiHidden/>
    <w:rPr>
      <w:rFonts w:cs="Tahoma"/>
    </w:rPr>
  </w:style>
  <w:style w:type="paragraph" w:customStyle="1" w:styleId="Etiqueta">
    <w:name w:val="Etiqueta"/>
    <w:basedOn w:val="Normal"/>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styleId="NormalWeb">
    <w:name w:val="Normal (Web)"/>
    <w:basedOn w:val="Normal"/>
    <w:uiPriority w:val="99"/>
    <w:pPr>
      <w:spacing w:before="280" w:after="119"/>
    </w:pPr>
  </w:style>
  <w:style w:type="paragraph" w:customStyle="1" w:styleId="Textosinformato1">
    <w:name w:val="Texto sin formato1"/>
    <w:basedOn w:val="Normal"/>
    <w:rPr>
      <w:rFonts w:ascii="Courier New" w:hAnsi="Courier New" w:cs="Courier New"/>
      <w:sz w:val="20"/>
      <w:szCs w:val="20"/>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character" w:customStyle="1" w:styleId="Ttulo2Car">
    <w:name w:val="Título 2 Car"/>
    <w:basedOn w:val="Fuentedeprrafopredeter"/>
    <w:link w:val="Ttulo2"/>
    <w:uiPriority w:val="9"/>
    <w:rsid w:val="0018237C"/>
    <w:rPr>
      <w:b/>
      <w:bCs/>
      <w:sz w:val="36"/>
      <w:szCs w:val="36"/>
    </w:rPr>
  </w:style>
  <w:style w:type="character" w:customStyle="1" w:styleId="Ttulo3Car">
    <w:name w:val="Título 3 Car"/>
    <w:basedOn w:val="Fuentedeprrafopredeter"/>
    <w:link w:val="Ttulo3"/>
    <w:uiPriority w:val="9"/>
    <w:rsid w:val="0018237C"/>
    <w:rPr>
      <w:b/>
      <w:bCs/>
      <w:sz w:val="27"/>
      <w:szCs w:val="27"/>
    </w:rPr>
  </w:style>
  <w:style w:type="character" w:styleId="Hipervnculo">
    <w:name w:val="Hyperlink"/>
    <w:basedOn w:val="Fuentedeprrafopredeter"/>
    <w:uiPriority w:val="99"/>
    <w:semiHidden/>
    <w:unhideWhenUsed/>
    <w:rsid w:val="0018237C"/>
    <w:rPr>
      <w:color w:val="0000FF"/>
      <w:u w:val="single"/>
    </w:rPr>
  </w:style>
  <w:style w:type="paragraph" w:customStyle="1" w:styleId="treeitem">
    <w:name w:val="tree_item"/>
    <w:basedOn w:val="Normal"/>
    <w:rsid w:val="0018237C"/>
    <w:pPr>
      <w:suppressAutoHyphens w:val="0"/>
      <w:spacing w:before="100" w:beforeAutospacing="1" w:after="100" w:afterAutospacing="1"/>
    </w:pPr>
    <w:rPr>
      <w:lang w:eastAsia="es-ES"/>
    </w:rPr>
  </w:style>
  <w:style w:type="character" w:customStyle="1" w:styleId="Ttulo4Car">
    <w:name w:val="Título 4 Car"/>
    <w:basedOn w:val="Fuentedeprrafopredeter"/>
    <w:link w:val="Ttulo4"/>
    <w:uiPriority w:val="9"/>
    <w:semiHidden/>
    <w:rsid w:val="0018237C"/>
    <w:rPr>
      <w:rFonts w:asciiTheme="majorHAnsi" w:eastAsiaTheme="majorEastAsia" w:hAnsiTheme="majorHAnsi" w:cstheme="majorBidi"/>
      <w:i/>
      <w:iCs/>
      <w:color w:val="2F5496" w:themeColor="accent1" w:themeShade="BF"/>
      <w:sz w:val="24"/>
      <w:szCs w:val="24"/>
      <w:lang w:eastAsia="ar-SA"/>
    </w:rPr>
  </w:style>
  <w:style w:type="character" w:customStyle="1" w:styleId="lead">
    <w:name w:val="lead"/>
    <w:basedOn w:val="Fuentedeprrafopredeter"/>
    <w:rsid w:val="0018237C"/>
  </w:style>
  <w:style w:type="character" w:customStyle="1" w:styleId="label">
    <w:name w:val="label"/>
    <w:basedOn w:val="Fuentedeprrafopredeter"/>
    <w:rsid w:val="0018237C"/>
  </w:style>
  <w:style w:type="character" w:customStyle="1" w:styleId="nolink">
    <w:name w:val="nolink"/>
    <w:basedOn w:val="Fuentedeprrafopredeter"/>
    <w:rsid w:val="0018237C"/>
  </w:style>
  <w:style w:type="character" w:customStyle="1" w:styleId="idevicetitle">
    <w:name w:val="idevicetitle"/>
    <w:basedOn w:val="Fuentedeprrafopredeter"/>
    <w:rsid w:val="001654DD"/>
  </w:style>
  <w:style w:type="character" w:customStyle="1" w:styleId="application">
    <w:name w:val="application"/>
    <w:basedOn w:val="Fuentedeprrafopredeter"/>
    <w:rsid w:val="001654DD"/>
  </w:style>
  <w:style w:type="paragraph" w:styleId="Prrafodelista">
    <w:name w:val="List Paragraph"/>
    <w:basedOn w:val="Normal"/>
    <w:uiPriority w:val="34"/>
    <w:qFormat/>
    <w:rsid w:val="009E332A"/>
    <w:pPr>
      <w:ind w:left="720"/>
      <w:contextualSpacing/>
    </w:pPr>
  </w:style>
  <w:style w:type="character" w:styleId="Hipervnculovisitado">
    <w:name w:val="FollowedHyperlink"/>
    <w:basedOn w:val="Fuentedeprrafopredeter"/>
    <w:uiPriority w:val="99"/>
    <w:semiHidden/>
    <w:unhideWhenUsed/>
    <w:rsid w:val="007E0ACA"/>
    <w:rPr>
      <w:color w:val="954F72" w:themeColor="followedHyperlink"/>
      <w:u w:val="single"/>
    </w:rPr>
  </w:style>
  <w:style w:type="paragraph" w:styleId="Textoindependiente3">
    <w:name w:val="Body Text 3"/>
    <w:basedOn w:val="Normal"/>
    <w:link w:val="Textoindependiente3Car"/>
    <w:uiPriority w:val="99"/>
    <w:semiHidden/>
    <w:unhideWhenUsed/>
    <w:rsid w:val="001F0B21"/>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1F0B21"/>
    <w:rPr>
      <w:sz w:val="16"/>
      <w:szCs w:val="16"/>
      <w:lang w:eastAsia="ar-SA"/>
    </w:rPr>
  </w:style>
  <w:style w:type="paragraph" w:customStyle="1" w:styleId="Standard">
    <w:name w:val="Standard"/>
    <w:rsid w:val="001F0B21"/>
    <w:pPr>
      <w:suppressAutoHyphens/>
      <w:autoSpaceDN w:val="0"/>
      <w:spacing w:before="60" w:after="60"/>
      <w:textAlignment w:val="baseline"/>
    </w:pPr>
    <w:rPr>
      <w:rFonts w:ascii="Arial" w:hAnsi="Arial" w:cs="Arial"/>
      <w:kern w:val="3"/>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087524">
      <w:bodyDiv w:val="1"/>
      <w:marLeft w:val="0"/>
      <w:marRight w:val="0"/>
      <w:marTop w:val="0"/>
      <w:marBottom w:val="0"/>
      <w:divBdr>
        <w:top w:val="none" w:sz="0" w:space="0" w:color="auto"/>
        <w:left w:val="none" w:sz="0" w:space="0" w:color="auto"/>
        <w:bottom w:val="none" w:sz="0" w:space="0" w:color="auto"/>
        <w:right w:val="none" w:sz="0" w:space="0" w:color="auto"/>
      </w:divBdr>
      <w:divsChild>
        <w:div w:id="1802764756">
          <w:marLeft w:val="0"/>
          <w:marRight w:val="0"/>
          <w:marTop w:val="0"/>
          <w:marBottom w:val="225"/>
          <w:divBdr>
            <w:top w:val="none" w:sz="0" w:space="0" w:color="auto"/>
            <w:left w:val="single" w:sz="36" w:space="15" w:color="5BC0DE"/>
            <w:bottom w:val="none" w:sz="0" w:space="0" w:color="auto"/>
            <w:right w:val="none" w:sz="0" w:space="0" w:color="auto"/>
          </w:divBdr>
        </w:div>
      </w:divsChild>
    </w:div>
    <w:div w:id="1022820764">
      <w:bodyDiv w:val="1"/>
      <w:marLeft w:val="0"/>
      <w:marRight w:val="0"/>
      <w:marTop w:val="0"/>
      <w:marBottom w:val="0"/>
      <w:divBdr>
        <w:top w:val="none" w:sz="0" w:space="0" w:color="auto"/>
        <w:left w:val="none" w:sz="0" w:space="0" w:color="auto"/>
        <w:bottom w:val="none" w:sz="0" w:space="0" w:color="auto"/>
        <w:right w:val="none" w:sz="0" w:space="0" w:color="auto"/>
      </w:divBdr>
      <w:divsChild>
        <w:div w:id="1319335639">
          <w:marLeft w:val="0"/>
          <w:marRight w:val="0"/>
          <w:marTop w:val="150"/>
          <w:marBottom w:val="0"/>
          <w:divBdr>
            <w:top w:val="none" w:sz="0" w:space="0" w:color="auto"/>
            <w:left w:val="none" w:sz="0" w:space="0" w:color="auto"/>
            <w:bottom w:val="none" w:sz="0" w:space="0" w:color="auto"/>
            <w:right w:val="none" w:sz="0" w:space="0" w:color="auto"/>
          </w:divBdr>
          <w:divsChild>
            <w:div w:id="263921638">
              <w:marLeft w:val="0"/>
              <w:marRight w:val="0"/>
              <w:marTop w:val="0"/>
              <w:marBottom w:val="0"/>
              <w:divBdr>
                <w:top w:val="none" w:sz="0" w:space="0" w:color="auto"/>
                <w:left w:val="none" w:sz="0" w:space="0" w:color="auto"/>
                <w:bottom w:val="none" w:sz="0" w:space="0" w:color="auto"/>
                <w:right w:val="none" w:sz="0" w:space="0" w:color="auto"/>
              </w:divBdr>
              <w:divsChild>
                <w:div w:id="2039576898">
                  <w:marLeft w:val="0"/>
                  <w:marRight w:val="0"/>
                  <w:marTop w:val="0"/>
                  <w:marBottom w:val="225"/>
                  <w:divBdr>
                    <w:top w:val="none" w:sz="0" w:space="0" w:color="auto"/>
                    <w:left w:val="single" w:sz="36" w:space="15" w:color="5BC0DE"/>
                    <w:bottom w:val="none" w:sz="0" w:space="0" w:color="auto"/>
                    <w:right w:val="none" w:sz="0" w:space="0" w:color="auto"/>
                  </w:divBdr>
                </w:div>
              </w:divsChild>
            </w:div>
          </w:divsChild>
        </w:div>
      </w:divsChild>
    </w:div>
    <w:div w:id="1122770006">
      <w:bodyDiv w:val="1"/>
      <w:marLeft w:val="0"/>
      <w:marRight w:val="0"/>
      <w:marTop w:val="0"/>
      <w:marBottom w:val="0"/>
      <w:divBdr>
        <w:top w:val="none" w:sz="0" w:space="0" w:color="auto"/>
        <w:left w:val="none" w:sz="0" w:space="0" w:color="auto"/>
        <w:bottom w:val="none" w:sz="0" w:space="0" w:color="auto"/>
        <w:right w:val="none" w:sz="0" w:space="0" w:color="auto"/>
      </w:divBdr>
      <w:divsChild>
        <w:div w:id="1008290513">
          <w:marLeft w:val="0"/>
          <w:marRight w:val="0"/>
          <w:marTop w:val="150"/>
          <w:marBottom w:val="0"/>
          <w:divBdr>
            <w:top w:val="none" w:sz="0" w:space="0" w:color="auto"/>
            <w:left w:val="none" w:sz="0" w:space="0" w:color="auto"/>
            <w:bottom w:val="none" w:sz="0" w:space="0" w:color="auto"/>
            <w:right w:val="none" w:sz="0" w:space="0" w:color="auto"/>
          </w:divBdr>
          <w:divsChild>
            <w:div w:id="348218960">
              <w:marLeft w:val="0"/>
              <w:marRight w:val="0"/>
              <w:marTop w:val="0"/>
              <w:marBottom w:val="0"/>
              <w:divBdr>
                <w:top w:val="none" w:sz="0" w:space="0" w:color="auto"/>
                <w:left w:val="none" w:sz="0" w:space="0" w:color="auto"/>
                <w:bottom w:val="none" w:sz="0" w:space="0" w:color="auto"/>
                <w:right w:val="none" w:sz="0" w:space="0" w:color="auto"/>
              </w:divBdr>
              <w:divsChild>
                <w:div w:id="2040201774">
                  <w:marLeft w:val="0"/>
                  <w:marRight w:val="0"/>
                  <w:marTop w:val="0"/>
                  <w:marBottom w:val="0"/>
                  <w:divBdr>
                    <w:top w:val="none" w:sz="0" w:space="0" w:color="auto"/>
                    <w:left w:val="none" w:sz="0" w:space="0" w:color="auto"/>
                    <w:bottom w:val="none" w:sz="0" w:space="0" w:color="auto"/>
                    <w:right w:val="none" w:sz="0" w:space="0" w:color="auto"/>
                  </w:divBdr>
                </w:div>
                <w:div w:id="364067508">
                  <w:marLeft w:val="0"/>
                  <w:marRight w:val="0"/>
                  <w:marTop w:val="0"/>
                  <w:marBottom w:val="225"/>
                  <w:divBdr>
                    <w:top w:val="none" w:sz="0" w:space="0" w:color="auto"/>
                    <w:left w:val="single" w:sz="36" w:space="15" w:color="5BC0DE"/>
                    <w:bottom w:val="none" w:sz="0" w:space="0" w:color="auto"/>
                    <w:right w:val="none" w:sz="0" w:space="0" w:color="auto"/>
                  </w:divBdr>
                </w:div>
              </w:divsChild>
            </w:div>
          </w:divsChild>
        </w:div>
      </w:divsChild>
    </w:div>
    <w:div w:id="1301426163">
      <w:bodyDiv w:val="1"/>
      <w:marLeft w:val="0"/>
      <w:marRight w:val="0"/>
      <w:marTop w:val="0"/>
      <w:marBottom w:val="0"/>
      <w:divBdr>
        <w:top w:val="none" w:sz="0" w:space="0" w:color="auto"/>
        <w:left w:val="none" w:sz="0" w:space="0" w:color="auto"/>
        <w:bottom w:val="none" w:sz="0" w:space="0" w:color="auto"/>
        <w:right w:val="none" w:sz="0" w:space="0" w:color="auto"/>
      </w:divBdr>
      <w:divsChild>
        <w:div w:id="676544311">
          <w:marLeft w:val="0"/>
          <w:marRight w:val="0"/>
          <w:marTop w:val="0"/>
          <w:marBottom w:val="0"/>
          <w:divBdr>
            <w:top w:val="none" w:sz="0" w:space="0" w:color="auto"/>
            <w:left w:val="none" w:sz="0" w:space="0" w:color="auto"/>
            <w:bottom w:val="none" w:sz="0" w:space="0" w:color="auto"/>
            <w:right w:val="none" w:sz="0" w:space="0" w:color="auto"/>
          </w:divBdr>
        </w:div>
      </w:divsChild>
    </w:div>
    <w:div w:id="1365910226">
      <w:bodyDiv w:val="1"/>
      <w:marLeft w:val="0"/>
      <w:marRight w:val="0"/>
      <w:marTop w:val="0"/>
      <w:marBottom w:val="0"/>
      <w:divBdr>
        <w:top w:val="none" w:sz="0" w:space="0" w:color="auto"/>
        <w:left w:val="none" w:sz="0" w:space="0" w:color="auto"/>
        <w:bottom w:val="none" w:sz="0" w:space="0" w:color="auto"/>
        <w:right w:val="none" w:sz="0" w:space="0" w:color="auto"/>
      </w:divBdr>
      <w:divsChild>
        <w:div w:id="884828173">
          <w:marLeft w:val="0"/>
          <w:marRight w:val="0"/>
          <w:marTop w:val="150"/>
          <w:marBottom w:val="0"/>
          <w:divBdr>
            <w:top w:val="none" w:sz="0" w:space="0" w:color="auto"/>
            <w:left w:val="none" w:sz="0" w:space="0" w:color="auto"/>
            <w:bottom w:val="none" w:sz="0" w:space="0" w:color="auto"/>
            <w:right w:val="none" w:sz="0" w:space="0" w:color="auto"/>
          </w:divBdr>
          <w:divsChild>
            <w:div w:id="2126775968">
              <w:marLeft w:val="0"/>
              <w:marRight w:val="0"/>
              <w:marTop w:val="0"/>
              <w:marBottom w:val="0"/>
              <w:divBdr>
                <w:top w:val="none" w:sz="0" w:space="0" w:color="auto"/>
                <w:left w:val="none" w:sz="0" w:space="0" w:color="auto"/>
                <w:bottom w:val="none" w:sz="0" w:space="0" w:color="auto"/>
                <w:right w:val="none" w:sz="0" w:space="0" w:color="auto"/>
              </w:divBdr>
              <w:divsChild>
                <w:div w:id="1658606113">
                  <w:marLeft w:val="0"/>
                  <w:marRight w:val="0"/>
                  <w:marTop w:val="0"/>
                  <w:marBottom w:val="0"/>
                  <w:divBdr>
                    <w:top w:val="none" w:sz="0" w:space="0" w:color="auto"/>
                    <w:left w:val="none" w:sz="0" w:space="0" w:color="auto"/>
                    <w:bottom w:val="none" w:sz="0" w:space="0" w:color="auto"/>
                    <w:right w:val="none" w:sz="0" w:space="0" w:color="auto"/>
                  </w:divBdr>
                </w:div>
                <w:div w:id="1634867135">
                  <w:marLeft w:val="0"/>
                  <w:marRight w:val="0"/>
                  <w:marTop w:val="0"/>
                  <w:marBottom w:val="225"/>
                  <w:divBdr>
                    <w:top w:val="none" w:sz="0" w:space="0" w:color="auto"/>
                    <w:left w:val="single" w:sz="36" w:space="15" w:color="5BC0DE"/>
                    <w:bottom w:val="none" w:sz="0" w:space="0" w:color="auto"/>
                    <w:right w:val="none" w:sz="0" w:space="0" w:color="auto"/>
                  </w:divBdr>
                </w:div>
              </w:divsChild>
            </w:div>
          </w:divsChild>
        </w:div>
      </w:divsChild>
    </w:div>
    <w:div w:id="1468401611">
      <w:bodyDiv w:val="1"/>
      <w:marLeft w:val="0"/>
      <w:marRight w:val="0"/>
      <w:marTop w:val="0"/>
      <w:marBottom w:val="0"/>
      <w:divBdr>
        <w:top w:val="none" w:sz="0" w:space="0" w:color="auto"/>
        <w:left w:val="none" w:sz="0" w:space="0" w:color="auto"/>
        <w:bottom w:val="none" w:sz="0" w:space="0" w:color="auto"/>
        <w:right w:val="none" w:sz="0" w:space="0" w:color="auto"/>
      </w:divBdr>
      <w:divsChild>
        <w:div w:id="1340305842">
          <w:marLeft w:val="0"/>
          <w:marRight w:val="0"/>
          <w:marTop w:val="150"/>
          <w:marBottom w:val="0"/>
          <w:divBdr>
            <w:top w:val="none" w:sz="0" w:space="0" w:color="auto"/>
            <w:left w:val="none" w:sz="0" w:space="0" w:color="auto"/>
            <w:bottom w:val="none" w:sz="0" w:space="0" w:color="auto"/>
            <w:right w:val="none" w:sz="0" w:space="0" w:color="auto"/>
          </w:divBdr>
          <w:divsChild>
            <w:div w:id="1851289566">
              <w:marLeft w:val="0"/>
              <w:marRight w:val="0"/>
              <w:marTop w:val="0"/>
              <w:marBottom w:val="0"/>
              <w:divBdr>
                <w:top w:val="none" w:sz="0" w:space="0" w:color="auto"/>
                <w:left w:val="none" w:sz="0" w:space="0" w:color="auto"/>
                <w:bottom w:val="none" w:sz="0" w:space="0" w:color="auto"/>
                <w:right w:val="none" w:sz="0" w:space="0" w:color="auto"/>
              </w:divBdr>
              <w:divsChild>
                <w:div w:id="29646881">
                  <w:marLeft w:val="0"/>
                  <w:marRight w:val="0"/>
                  <w:marTop w:val="0"/>
                  <w:marBottom w:val="0"/>
                  <w:divBdr>
                    <w:top w:val="none" w:sz="0" w:space="0" w:color="auto"/>
                    <w:left w:val="none" w:sz="0" w:space="0" w:color="auto"/>
                    <w:bottom w:val="none" w:sz="0" w:space="0" w:color="auto"/>
                    <w:right w:val="none" w:sz="0" w:space="0" w:color="auto"/>
                  </w:divBdr>
                </w:div>
                <w:div w:id="2121603387">
                  <w:marLeft w:val="0"/>
                  <w:marRight w:val="0"/>
                  <w:marTop w:val="0"/>
                  <w:marBottom w:val="225"/>
                  <w:divBdr>
                    <w:top w:val="none" w:sz="0" w:space="0" w:color="auto"/>
                    <w:left w:val="single" w:sz="36" w:space="15" w:color="5BC0DE"/>
                    <w:bottom w:val="none" w:sz="0" w:space="0" w:color="auto"/>
                    <w:right w:val="none" w:sz="0" w:space="0" w:color="auto"/>
                  </w:divBdr>
                </w:div>
              </w:divsChild>
            </w:div>
          </w:divsChild>
        </w:div>
      </w:divsChild>
    </w:div>
    <w:div w:id="1630012092">
      <w:bodyDiv w:val="1"/>
      <w:marLeft w:val="0"/>
      <w:marRight w:val="0"/>
      <w:marTop w:val="0"/>
      <w:marBottom w:val="0"/>
      <w:divBdr>
        <w:top w:val="none" w:sz="0" w:space="0" w:color="auto"/>
        <w:left w:val="none" w:sz="0" w:space="0" w:color="auto"/>
        <w:bottom w:val="none" w:sz="0" w:space="0" w:color="auto"/>
        <w:right w:val="none" w:sz="0" w:space="0" w:color="auto"/>
      </w:divBdr>
      <w:divsChild>
        <w:div w:id="62408304">
          <w:marLeft w:val="0"/>
          <w:marRight w:val="0"/>
          <w:marTop w:val="150"/>
          <w:marBottom w:val="0"/>
          <w:divBdr>
            <w:top w:val="none" w:sz="0" w:space="0" w:color="auto"/>
            <w:left w:val="none" w:sz="0" w:space="0" w:color="auto"/>
            <w:bottom w:val="none" w:sz="0" w:space="0" w:color="auto"/>
            <w:right w:val="none" w:sz="0" w:space="0" w:color="auto"/>
          </w:divBdr>
          <w:divsChild>
            <w:div w:id="477842320">
              <w:marLeft w:val="0"/>
              <w:marRight w:val="0"/>
              <w:marTop w:val="0"/>
              <w:marBottom w:val="0"/>
              <w:divBdr>
                <w:top w:val="none" w:sz="0" w:space="0" w:color="auto"/>
                <w:left w:val="none" w:sz="0" w:space="0" w:color="auto"/>
                <w:bottom w:val="none" w:sz="0" w:space="0" w:color="auto"/>
                <w:right w:val="none" w:sz="0" w:space="0" w:color="auto"/>
              </w:divBdr>
              <w:divsChild>
                <w:div w:id="346951235">
                  <w:marLeft w:val="0"/>
                  <w:marRight w:val="0"/>
                  <w:marTop w:val="0"/>
                  <w:marBottom w:val="225"/>
                  <w:divBdr>
                    <w:top w:val="none" w:sz="0" w:space="0" w:color="auto"/>
                    <w:left w:val="single" w:sz="36" w:space="15" w:color="5BC0DE"/>
                    <w:bottom w:val="none" w:sz="0" w:space="0" w:color="auto"/>
                    <w:right w:val="none" w:sz="0" w:space="0" w:color="auto"/>
                  </w:divBdr>
                </w:div>
              </w:divsChild>
            </w:div>
          </w:divsChild>
        </w:div>
      </w:divsChild>
    </w:div>
    <w:div w:id="1697661343">
      <w:bodyDiv w:val="1"/>
      <w:marLeft w:val="0"/>
      <w:marRight w:val="0"/>
      <w:marTop w:val="0"/>
      <w:marBottom w:val="0"/>
      <w:divBdr>
        <w:top w:val="none" w:sz="0" w:space="0" w:color="auto"/>
        <w:left w:val="none" w:sz="0" w:space="0" w:color="auto"/>
        <w:bottom w:val="none" w:sz="0" w:space="0" w:color="auto"/>
        <w:right w:val="none" w:sz="0" w:space="0" w:color="auto"/>
      </w:divBdr>
      <w:divsChild>
        <w:div w:id="1505901181">
          <w:marLeft w:val="0"/>
          <w:marRight w:val="0"/>
          <w:marTop w:val="150"/>
          <w:marBottom w:val="0"/>
          <w:divBdr>
            <w:top w:val="none" w:sz="0" w:space="0" w:color="auto"/>
            <w:left w:val="none" w:sz="0" w:space="0" w:color="auto"/>
            <w:bottom w:val="none" w:sz="0" w:space="0" w:color="auto"/>
            <w:right w:val="none" w:sz="0" w:space="0" w:color="auto"/>
          </w:divBdr>
          <w:divsChild>
            <w:div w:id="196700693">
              <w:marLeft w:val="0"/>
              <w:marRight w:val="0"/>
              <w:marTop w:val="0"/>
              <w:marBottom w:val="0"/>
              <w:divBdr>
                <w:top w:val="none" w:sz="0" w:space="0" w:color="auto"/>
                <w:left w:val="none" w:sz="0" w:space="0" w:color="auto"/>
                <w:bottom w:val="none" w:sz="0" w:space="0" w:color="auto"/>
                <w:right w:val="none" w:sz="0" w:space="0" w:color="auto"/>
              </w:divBdr>
              <w:divsChild>
                <w:div w:id="227426772">
                  <w:marLeft w:val="0"/>
                  <w:marRight w:val="0"/>
                  <w:marTop w:val="0"/>
                  <w:marBottom w:val="0"/>
                  <w:divBdr>
                    <w:top w:val="none" w:sz="0" w:space="0" w:color="auto"/>
                    <w:left w:val="none" w:sz="0" w:space="0" w:color="auto"/>
                    <w:bottom w:val="none" w:sz="0" w:space="0" w:color="auto"/>
                    <w:right w:val="none" w:sz="0" w:space="0" w:color="auto"/>
                  </w:divBdr>
                </w:div>
                <w:div w:id="127477042">
                  <w:marLeft w:val="0"/>
                  <w:marRight w:val="0"/>
                  <w:marTop w:val="0"/>
                  <w:marBottom w:val="225"/>
                  <w:divBdr>
                    <w:top w:val="none" w:sz="0" w:space="0" w:color="auto"/>
                    <w:left w:val="single" w:sz="36" w:space="15" w:color="5BC0DE"/>
                    <w:bottom w:val="none" w:sz="0" w:space="0" w:color="auto"/>
                    <w:right w:val="none" w:sz="0" w:space="0" w:color="auto"/>
                  </w:divBdr>
                </w:div>
              </w:divsChild>
            </w:div>
          </w:divsChild>
        </w:div>
      </w:divsChild>
    </w:div>
    <w:div w:id="1705250349">
      <w:bodyDiv w:val="1"/>
      <w:marLeft w:val="0"/>
      <w:marRight w:val="0"/>
      <w:marTop w:val="0"/>
      <w:marBottom w:val="0"/>
      <w:divBdr>
        <w:top w:val="none" w:sz="0" w:space="0" w:color="auto"/>
        <w:left w:val="none" w:sz="0" w:space="0" w:color="auto"/>
        <w:bottom w:val="none" w:sz="0" w:space="0" w:color="auto"/>
        <w:right w:val="none" w:sz="0" w:space="0" w:color="auto"/>
      </w:divBdr>
      <w:divsChild>
        <w:div w:id="116024193">
          <w:marLeft w:val="0"/>
          <w:marRight w:val="0"/>
          <w:marTop w:val="0"/>
          <w:marBottom w:val="0"/>
          <w:divBdr>
            <w:top w:val="none" w:sz="0" w:space="0" w:color="auto"/>
            <w:left w:val="none" w:sz="0" w:space="0" w:color="auto"/>
            <w:bottom w:val="none" w:sz="0" w:space="0" w:color="auto"/>
            <w:right w:val="none" w:sz="0" w:space="0" w:color="auto"/>
          </w:divBdr>
        </w:div>
      </w:divsChild>
    </w:div>
    <w:div w:id="1816798013">
      <w:bodyDiv w:val="1"/>
      <w:marLeft w:val="0"/>
      <w:marRight w:val="0"/>
      <w:marTop w:val="0"/>
      <w:marBottom w:val="0"/>
      <w:divBdr>
        <w:top w:val="none" w:sz="0" w:space="0" w:color="auto"/>
        <w:left w:val="none" w:sz="0" w:space="0" w:color="auto"/>
        <w:bottom w:val="none" w:sz="0" w:space="0" w:color="auto"/>
        <w:right w:val="none" w:sz="0" w:space="0" w:color="auto"/>
      </w:divBdr>
      <w:divsChild>
        <w:div w:id="1335962703">
          <w:marLeft w:val="0"/>
          <w:marRight w:val="0"/>
          <w:marTop w:val="0"/>
          <w:marBottom w:val="0"/>
          <w:divBdr>
            <w:top w:val="none" w:sz="0" w:space="0" w:color="auto"/>
            <w:left w:val="none" w:sz="0" w:space="0" w:color="auto"/>
            <w:bottom w:val="none" w:sz="0" w:space="0" w:color="auto"/>
            <w:right w:val="none" w:sz="0" w:space="0" w:color="auto"/>
          </w:divBdr>
          <w:divsChild>
            <w:div w:id="703939831">
              <w:marLeft w:val="0"/>
              <w:marRight w:val="0"/>
              <w:marTop w:val="0"/>
              <w:marBottom w:val="0"/>
              <w:divBdr>
                <w:top w:val="none" w:sz="0" w:space="0" w:color="auto"/>
                <w:left w:val="none" w:sz="0" w:space="0" w:color="auto"/>
                <w:bottom w:val="none" w:sz="0" w:space="0" w:color="auto"/>
                <w:right w:val="none" w:sz="0" w:space="0" w:color="auto"/>
              </w:divBdr>
              <w:divsChild>
                <w:div w:id="1909800241">
                  <w:marLeft w:val="0"/>
                  <w:marRight w:val="0"/>
                  <w:marTop w:val="0"/>
                  <w:marBottom w:val="225"/>
                  <w:divBdr>
                    <w:top w:val="none" w:sz="0" w:space="0" w:color="auto"/>
                    <w:left w:val="single" w:sz="36" w:space="15" w:color="5BC0DE"/>
                    <w:bottom w:val="none" w:sz="0" w:space="0" w:color="auto"/>
                    <w:right w:val="none" w:sz="0" w:space="0" w:color="auto"/>
                  </w:divBdr>
                </w:div>
              </w:divsChild>
            </w:div>
          </w:divsChild>
        </w:div>
      </w:divsChild>
    </w:div>
    <w:div w:id="2018919382">
      <w:bodyDiv w:val="1"/>
      <w:marLeft w:val="0"/>
      <w:marRight w:val="0"/>
      <w:marTop w:val="0"/>
      <w:marBottom w:val="0"/>
      <w:divBdr>
        <w:top w:val="none" w:sz="0" w:space="0" w:color="auto"/>
        <w:left w:val="none" w:sz="0" w:space="0" w:color="auto"/>
        <w:bottom w:val="none" w:sz="0" w:space="0" w:color="auto"/>
        <w:right w:val="none" w:sz="0" w:space="0" w:color="auto"/>
      </w:divBdr>
      <w:divsChild>
        <w:div w:id="803307352">
          <w:marLeft w:val="0"/>
          <w:marRight w:val="0"/>
          <w:marTop w:val="0"/>
          <w:marBottom w:val="0"/>
          <w:divBdr>
            <w:top w:val="none" w:sz="0" w:space="0" w:color="auto"/>
            <w:left w:val="none" w:sz="0" w:space="0" w:color="auto"/>
            <w:bottom w:val="none" w:sz="0" w:space="0" w:color="auto"/>
            <w:right w:val="none" w:sz="0" w:space="0" w:color="auto"/>
          </w:divBdr>
          <w:divsChild>
            <w:div w:id="1776056717">
              <w:marLeft w:val="0"/>
              <w:marRight w:val="0"/>
              <w:marTop w:val="0"/>
              <w:marBottom w:val="225"/>
              <w:divBdr>
                <w:top w:val="none" w:sz="0" w:space="0" w:color="auto"/>
                <w:left w:val="single" w:sz="36" w:space="15" w:color="5BC0DE"/>
                <w:bottom w:val="none" w:sz="0" w:space="0" w:color="auto"/>
                <w:right w:val="none" w:sz="0" w:space="0" w:color="auto"/>
              </w:divBdr>
            </w:div>
          </w:divsChild>
        </w:div>
      </w:divsChild>
    </w:div>
    <w:div w:id="2068020566">
      <w:bodyDiv w:val="1"/>
      <w:marLeft w:val="0"/>
      <w:marRight w:val="0"/>
      <w:marTop w:val="0"/>
      <w:marBottom w:val="0"/>
      <w:divBdr>
        <w:top w:val="none" w:sz="0" w:space="0" w:color="auto"/>
        <w:left w:val="none" w:sz="0" w:space="0" w:color="auto"/>
        <w:bottom w:val="none" w:sz="0" w:space="0" w:color="auto"/>
        <w:right w:val="none" w:sz="0" w:space="0" w:color="auto"/>
      </w:divBdr>
      <w:divsChild>
        <w:div w:id="1657494485">
          <w:marLeft w:val="0"/>
          <w:marRight w:val="0"/>
          <w:marTop w:val="0"/>
          <w:marBottom w:val="240"/>
          <w:divBdr>
            <w:top w:val="none" w:sz="0" w:space="0" w:color="auto"/>
            <w:left w:val="none" w:sz="0" w:space="0" w:color="auto"/>
            <w:bottom w:val="none" w:sz="0" w:space="0" w:color="auto"/>
            <w:right w:val="none" w:sz="0" w:space="0" w:color="auto"/>
          </w:divBdr>
          <w:divsChild>
            <w:div w:id="2097625074">
              <w:marLeft w:val="0"/>
              <w:marRight w:val="0"/>
              <w:marTop w:val="0"/>
              <w:marBottom w:val="0"/>
              <w:divBdr>
                <w:top w:val="none" w:sz="0" w:space="0" w:color="auto"/>
                <w:left w:val="none" w:sz="0" w:space="0" w:color="auto"/>
                <w:bottom w:val="none" w:sz="0" w:space="0" w:color="auto"/>
                <w:right w:val="none" w:sz="0" w:space="0" w:color="auto"/>
              </w:divBdr>
              <w:divsChild>
                <w:div w:id="14173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2172">
          <w:marLeft w:val="0"/>
          <w:marRight w:val="0"/>
          <w:marTop w:val="0"/>
          <w:marBottom w:val="150"/>
          <w:divBdr>
            <w:top w:val="none" w:sz="0" w:space="0" w:color="auto"/>
            <w:left w:val="none" w:sz="0" w:space="0" w:color="auto"/>
            <w:bottom w:val="none" w:sz="0" w:space="0" w:color="auto"/>
            <w:right w:val="none" w:sz="0" w:space="0" w:color="auto"/>
          </w:divBdr>
          <w:divsChild>
            <w:div w:id="829179558">
              <w:marLeft w:val="0"/>
              <w:marRight w:val="0"/>
              <w:marTop w:val="0"/>
              <w:marBottom w:val="0"/>
              <w:divBdr>
                <w:top w:val="none" w:sz="0" w:space="0" w:color="auto"/>
                <w:left w:val="none" w:sz="0" w:space="0" w:color="auto"/>
                <w:bottom w:val="none" w:sz="0" w:space="0" w:color="auto"/>
                <w:right w:val="none" w:sz="0" w:space="0" w:color="auto"/>
              </w:divBdr>
              <w:divsChild>
                <w:div w:id="223493783">
                  <w:marLeft w:val="0"/>
                  <w:marRight w:val="0"/>
                  <w:marTop w:val="0"/>
                  <w:marBottom w:val="0"/>
                  <w:divBdr>
                    <w:top w:val="none" w:sz="0" w:space="0" w:color="auto"/>
                    <w:left w:val="none" w:sz="0" w:space="0" w:color="auto"/>
                    <w:bottom w:val="none" w:sz="0" w:space="0" w:color="auto"/>
                    <w:right w:val="none" w:sz="0" w:space="0" w:color="auto"/>
                  </w:divBdr>
                  <w:divsChild>
                    <w:div w:id="8147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5034">
      <w:bodyDiv w:val="1"/>
      <w:marLeft w:val="0"/>
      <w:marRight w:val="0"/>
      <w:marTop w:val="0"/>
      <w:marBottom w:val="0"/>
      <w:divBdr>
        <w:top w:val="none" w:sz="0" w:space="0" w:color="auto"/>
        <w:left w:val="none" w:sz="0" w:space="0" w:color="auto"/>
        <w:bottom w:val="none" w:sz="0" w:space="0" w:color="auto"/>
        <w:right w:val="none" w:sz="0" w:space="0" w:color="auto"/>
      </w:divBdr>
      <w:divsChild>
        <w:div w:id="17669973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LANTILLA%20DOCUMEN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 DOCUMENTOS</Template>
  <TotalTime>654</TotalTime>
  <Pages>6</Pages>
  <Words>1189</Words>
  <Characters>6545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Comandos de Linux</vt:lpstr>
    </vt:vector>
  </TitlesOfParts>
  <Company>Windows uE</Company>
  <LinksUpToDate>false</LinksUpToDate>
  <CharactersWithSpaces>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Comandos de Linux</dc:title>
  <dc:subject/>
  <dc:creator>mariela martinez</dc:creator>
  <cp:keywords/>
  <cp:lastModifiedBy>Juan Carlos Navidad García</cp:lastModifiedBy>
  <cp:revision>28</cp:revision>
  <cp:lastPrinted>2012-01-24T13:09:00Z</cp:lastPrinted>
  <dcterms:created xsi:type="dcterms:W3CDTF">2019-10-19T05:27:00Z</dcterms:created>
  <dcterms:modified xsi:type="dcterms:W3CDTF">2020-10-05T11:59:00Z</dcterms:modified>
</cp:coreProperties>
</file>