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1C7BC04" w14:textId="4F54EBA4" w:rsidR="002E60F8" w:rsidRDefault="00E0167F" w:rsidP="00B64175">
      <w:pPr>
        <w:pStyle w:val="NormalWeb"/>
        <w:shd w:val="clear" w:color="auto" w:fill="8DB3E2"/>
        <w:tabs>
          <w:tab w:val="left" w:pos="1583"/>
        </w:tabs>
        <w:spacing w:after="0"/>
        <w:rPr>
          <w:b/>
        </w:rPr>
      </w:pPr>
      <w:r>
        <w:rPr>
          <w:b/>
        </w:rPr>
        <w:t xml:space="preserve">ACCESS: </w:t>
      </w:r>
      <w:r w:rsidR="005247DB">
        <w:rPr>
          <w:b/>
        </w:rPr>
        <w:t>CREAR BD</w:t>
      </w:r>
      <w:r w:rsidR="00B43ED2">
        <w:rPr>
          <w:b/>
        </w:rPr>
        <w:t xml:space="preserve"> </w:t>
      </w:r>
      <w:r w:rsidR="002049FA">
        <w:rPr>
          <w:b/>
        </w:rPr>
        <w:t>PEDIDOS CLIENTES</w:t>
      </w:r>
    </w:p>
    <w:p w14:paraId="25ABB6C6" w14:textId="77777777" w:rsidR="00CF3136" w:rsidRDefault="00CF3136" w:rsidP="005247DB">
      <w:pPr>
        <w:rPr>
          <w:b/>
        </w:rPr>
      </w:pPr>
    </w:p>
    <w:p w14:paraId="1FC38982" w14:textId="77777777" w:rsidR="002049FA" w:rsidRDefault="00F066CA" w:rsidP="002049FA">
      <w:pPr>
        <w:spacing w:line="360" w:lineRule="auto"/>
        <w:jc w:val="both"/>
        <w:rPr>
          <w:rFonts w:ascii="Arial" w:hAnsi="Arial" w:cs="Arial"/>
        </w:rPr>
      </w:pPr>
      <w:r w:rsidRPr="002049FA">
        <w:rPr>
          <w:rFonts w:ascii="Arial" w:hAnsi="Arial" w:cs="Arial"/>
        </w:rPr>
        <w:t>Diseña e implementa una base</w:t>
      </w:r>
      <w:r w:rsidR="005247DB" w:rsidRPr="002049FA">
        <w:rPr>
          <w:rFonts w:ascii="Arial" w:hAnsi="Arial" w:cs="Arial"/>
        </w:rPr>
        <w:t xml:space="preserve"> de Datos</w:t>
      </w:r>
      <w:r w:rsidRPr="002049FA">
        <w:rPr>
          <w:rFonts w:ascii="Arial" w:hAnsi="Arial" w:cs="Arial"/>
        </w:rPr>
        <w:t xml:space="preserve"> llamada </w:t>
      </w:r>
      <w:r w:rsidR="002049FA" w:rsidRPr="002049FA">
        <w:rPr>
          <w:rFonts w:ascii="Arial" w:hAnsi="Arial" w:cs="Arial"/>
        </w:rPr>
        <w:t>PEDIDOS</w:t>
      </w:r>
      <w:r w:rsidR="002049FA">
        <w:rPr>
          <w:rFonts w:ascii="Arial" w:hAnsi="Arial" w:cs="Arial"/>
        </w:rPr>
        <w:t xml:space="preserve"> DE</w:t>
      </w:r>
      <w:r w:rsidR="002049FA" w:rsidRPr="002049FA">
        <w:rPr>
          <w:rFonts w:ascii="Arial" w:hAnsi="Arial" w:cs="Arial"/>
        </w:rPr>
        <w:t xml:space="preserve"> CLIENTES</w:t>
      </w:r>
      <w:r w:rsidRPr="002049FA">
        <w:rPr>
          <w:rFonts w:ascii="Arial" w:hAnsi="Arial" w:cs="Arial"/>
        </w:rPr>
        <w:t xml:space="preserve"> (</w:t>
      </w:r>
      <w:r w:rsidRPr="002049FA">
        <w:rPr>
          <w:rFonts w:ascii="Arial" w:hAnsi="Arial" w:cs="Arial"/>
          <w:b/>
          <w:bCs/>
        </w:rPr>
        <w:t>modelo E/R, modelo Lógico de datos y modelo Físico (Access))</w:t>
      </w:r>
      <w:r w:rsidR="005247DB" w:rsidRPr="002049FA">
        <w:rPr>
          <w:rFonts w:ascii="Arial" w:hAnsi="Arial" w:cs="Arial"/>
        </w:rPr>
        <w:t xml:space="preserve"> para </w:t>
      </w:r>
      <w:r w:rsidR="002049FA" w:rsidRPr="002049FA">
        <w:rPr>
          <w:rFonts w:ascii="Arial" w:hAnsi="Arial" w:cs="Arial"/>
        </w:rPr>
        <w:t>almacenar la información relativa a los pedidos de productos por parte de los clientes de una empresa.</w:t>
      </w:r>
      <w:r w:rsidR="002049FA">
        <w:rPr>
          <w:rFonts w:ascii="Arial" w:hAnsi="Arial" w:cs="Arial"/>
        </w:rPr>
        <w:t xml:space="preserve"> </w:t>
      </w:r>
      <w:r w:rsidRPr="002049FA">
        <w:rPr>
          <w:rFonts w:ascii="Arial" w:hAnsi="Arial" w:cs="Arial"/>
        </w:rPr>
        <w:t xml:space="preserve">La información que se quiere guardar es: </w:t>
      </w:r>
    </w:p>
    <w:p w14:paraId="2F518862" w14:textId="10613B70" w:rsidR="002049FA" w:rsidRDefault="00781109" w:rsidP="002049FA">
      <w:pPr>
        <w:pStyle w:val="Prrafodelista"/>
        <w:numPr>
          <w:ilvl w:val="0"/>
          <w:numId w:val="26"/>
        </w:numPr>
        <w:spacing w:line="360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</w:t>
      </w:r>
      <w:r w:rsidR="00F066CA" w:rsidRPr="002049FA">
        <w:rPr>
          <w:rFonts w:ascii="Arial" w:hAnsi="Arial" w:cs="Arial"/>
        </w:rPr>
        <w:t>ombre,</w:t>
      </w:r>
      <w:r w:rsidR="002049FA">
        <w:rPr>
          <w:rFonts w:ascii="Arial" w:hAnsi="Arial" w:cs="Arial"/>
        </w:rPr>
        <w:t>Apellidos</w:t>
      </w:r>
      <w:proofErr w:type="gramEnd"/>
      <w:r w:rsidR="002049FA">
        <w:rPr>
          <w:rFonts w:ascii="Arial" w:hAnsi="Arial" w:cs="Arial"/>
        </w:rPr>
        <w:t>,</w:t>
      </w:r>
      <w:r>
        <w:rPr>
          <w:rFonts w:ascii="Arial" w:hAnsi="Arial" w:cs="Arial"/>
        </w:rPr>
        <w:t>D</w:t>
      </w:r>
      <w:r w:rsidR="00F066CA" w:rsidRPr="002049FA">
        <w:rPr>
          <w:rFonts w:ascii="Arial" w:hAnsi="Arial" w:cs="Arial"/>
        </w:rPr>
        <w:t>irección,</w:t>
      </w:r>
      <w:r>
        <w:rPr>
          <w:rFonts w:ascii="Arial" w:hAnsi="Arial" w:cs="Arial"/>
        </w:rPr>
        <w:t>C</w:t>
      </w:r>
      <w:r w:rsidR="002049FA">
        <w:rPr>
          <w:rFonts w:ascii="Arial" w:hAnsi="Arial" w:cs="Arial"/>
        </w:rPr>
        <w:t>iudad,CP,DNI</w:t>
      </w:r>
      <w:proofErr w:type="spellEnd"/>
      <w:r w:rsidR="002049FA"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</w:t>
      </w:r>
      <w:r w:rsidR="00F066CA" w:rsidRPr="002049FA">
        <w:rPr>
          <w:rFonts w:ascii="Arial" w:hAnsi="Arial" w:cs="Arial"/>
        </w:rPr>
        <w:t>umeroTelefono</w:t>
      </w:r>
      <w:proofErr w:type="spellEnd"/>
      <w:r w:rsidR="002049FA">
        <w:rPr>
          <w:rFonts w:ascii="Arial" w:hAnsi="Arial" w:cs="Arial"/>
        </w:rPr>
        <w:t xml:space="preserve">, </w:t>
      </w:r>
      <w:proofErr w:type="spellStart"/>
      <w:r w:rsidR="002049FA">
        <w:rPr>
          <w:rFonts w:ascii="Arial" w:hAnsi="Arial" w:cs="Arial"/>
        </w:rPr>
        <w:t>numeroFax</w:t>
      </w:r>
      <w:proofErr w:type="spellEnd"/>
      <w:r w:rsidR="002049FA"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</w:t>
      </w:r>
      <w:r w:rsidR="002049FA">
        <w:rPr>
          <w:rFonts w:ascii="Arial" w:hAnsi="Arial" w:cs="Arial"/>
        </w:rPr>
        <w:t>orreoelectronico</w:t>
      </w:r>
      <w:proofErr w:type="spellEnd"/>
      <w:r w:rsidR="002049FA">
        <w:rPr>
          <w:rFonts w:ascii="Arial" w:hAnsi="Arial" w:cs="Arial"/>
        </w:rPr>
        <w:t>, identificador del cliente</w:t>
      </w:r>
    </w:p>
    <w:p w14:paraId="752B8C31" w14:textId="354889B8" w:rsidR="002049FA" w:rsidRDefault="002049FA" w:rsidP="002049FA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Nombre,descripción</w:t>
      </w:r>
      <w:proofErr w:type="spellEnd"/>
      <w:proofErr w:type="gramEnd"/>
      <w:r>
        <w:rPr>
          <w:rFonts w:ascii="Arial" w:hAnsi="Arial" w:cs="Arial"/>
        </w:rPr>
        <w:t xml:space="preserve"> referencia</w:t>
      </w:r>
      <w:r w:rsidR="006865E1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precio por unidad, identificador de productos</w:t>
      </w:r>
    </w:p>
    <w:p w14:paraId="099DEF6D" w14:textId="0DF3137F" w:rsidR="002049FA" w:rsidRDefault="002049FA" w:rsidP="002049FA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Nombre, contacto, dirección población, CP, teléfono, fax, </w:t>
      </w:r>
      <w:proofErr w:type="spellStart"/>
      <w:r>
        <w:rPr>
          <w:rFonts w:ascii="Arial" w:hAnsi="Arial" w:cs="Arial"/>
        </w:rPr>
        <w:t>correoelectronico</w:t>
      </w:r>
      <w:proofErr w:type="spellEnd"/>
      <w:r>
        <w:rPr>
          <w:rFonts w:ascii="Arial" w:hAnsi="Arial" w:cs="Arial"/>
        </w:rPr>
        <w:t>, identificador de proveedor</w:t>
      </w:r>
    </w:p>
    <w:p w14:paraId="7EC2F32C" w14:textId="77777777" w:rsidR="00AE226D" w:rsidRDefault="00AE226D" w:rsidP="00AE226D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Los proveedores distribuyen diversos productos, pero un producto solo es de un proveedor.</w:t>
      </w:r>
    </w:p>
    <w:p w14:paraId="252A78CF" w14:textId="52D1B47A" w:rsidR="00AE226D" w:rsidRDefault="00AE226D" w:rsidP="00AE226D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Los clientes hacen muchos pedidos y un pedido solo puede ser realizado por un cliente.</w:t>
      </w:r>
    </w:p>
    <w:p w14:paraId="52059FEF" w14:textId="730AAE4E" w:rsidR="00AE226D" w:rsidRDefault="00AE226D" w:rsidP="00AE226D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sabe que los pedidos pueden tener varios productos y por supuesto un producto puede estar en </w:t>
      </w:r>
      <w:r w:rsidR="009F1ED3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de un pedido</w:t>
      </w:r>
    </w:p>
    <w:p w14:paraId="17C06301" w14:textId="1FFCA1DD" w:rsidR="00AE226D" w:rsidRPr="00AE226D" w:rsidRDefault="00AE226D" w:rsidP="00AE226D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desea saber:</w:t>
      </w:r>
      <w:r w:rsidRPr="00AE226D">
        <w:rPr>
          <w:rFonts w:ascii="Arial" w:hAnsi="Arial" w:cs="Arial"/>
        </w:rPr>
        <w:t xml:space="preserve"> </w:t>
      </w:r>
    </w:p>
    <w:p w14:paraId="75EBAE3E" w14:textId="0F1B568E" w:rsidR="00AE226D" w:rsidRDefault="00AE226D" w:rsidP="00AE226D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cantidad de productos que tiene un pedido.</w:t>
      </w:r>
    </w:p>
    <w:p w14:paraId="26D433F8" w14:textId="758AE371" w:rsidR="00AE226D" w:rsidRDefault="00AE226D" w:rsidP="00AE226D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fecha de pedido,</w:t>
      </w:r>
    </w:p>
    <w:p w14:paraId="6C445F22" w14:textId="0E491063" w:rsidR="00AE226D" w:rsidRDefault="00AE226D" w:rsidP="00AE226D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fecha de </w:t>
      </w:r>
      <w:proofErr w:type="spellStart"/>
      <w:r>
        <w:rPr>
          <w:rFonts w:ascii="Arial" w:hAnsi="Arial" w:cs="Arial"/>
        </w:rPr>
        <w:t>envio</w:t>
      </w:r>
      <w:proofErr w:type="spellEnd"/>
    </w:p>
    <w:p w14:paraId="288BEE10" w14:textId="334D2E81" w:rsidR="00AE226D" w:rsidRDefault="00AE226D" w:rsidP="00AE226D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Además, se quiere guardar información de los siguientes modos de envió:</w:t>
      </w:r>
    </w:p>
    <w:p w14:paraId="1B38A2C6" w14:textId="77777777" w:rsidR="00AE226D" w:rsidRDefault="00AE226D" w:rsidP="00AE226D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Correos</w:t>
      </w:r>
    </w:p>
    <w:p w14:paraId="66C939EE" w14:textId="77777777" w:rsidR="00AE226D" w:rsidRDefault="00AE226D" w:rsidP="00AE226D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Ups</w:t>
      </w:r>
    </w:p>
    <w:p w14:paraId="240664D5" w14:textId="65AAFD86" w:rsidR="00AE226D" w:rsidRPr="00AE226D" w:rsidRDefault="00AE226D" w:rsidP="00AE226D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Serur</w:t>
      </w:r>
      <w:proofErr w:type="spellEnd"/>
    </w:p>
    <w:p w14:paraId="208E64B1" w14:textId="62E62587" w:rsidR="00F066CA" w:rsidRDefault="00F066CA" w:rsidP="002049FA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</w:rPr>
      </w:pPr>
      <w:r w:rsidRPr="002049FA">
        <w:rPr>
          <w:rFonts w:ascii="Arial" w:hAnsi="Arial" w:cs="Arial"/>
        </w:rPr>
        <w:t>Las propiedades de los campos serán:</w:t>
      </w:r>
    </w:p>
    <w:p w14:paraId="323A8D14" w14:textId="7A73D234" w:rsidR="006865E1" w:rsidRDefault="006865E1" w:rsidP="006865E1">
      <w:pPr>
        <w:spacing w:line="360" w:lineRule="auto"/>
        <w:ind w:left="720"/>
        <w:jc w:val="center"/>
        <w:rPr>
          <w:rFonts w:ascii="Arial" w:hAnsi="Arial" w:cs="Arial"/>
        </w:rPr>
      </w:pPr>
      <w:r w:rsidRPr="005247DB">
        <w:rPr>
          <w:noProof/>
        </w:rPr>
        <w:lastRenderedPageBreak/>
        <w:drawing>
          <wp:inline distT="0" distB="0" distL="0" distR="0" wp14:anchorId="7EB64EC5" wp14:editId="407DCDAF">
            <wp:extent cx="3602037" cy="44018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71"/>
                    <a:stretch/>
                  </pic:blipFill>
                  <pic:spPr bwMode="auto">
                    <a:xfrm>
                      <a:off x="0" y="0"/>
                      <a:ext cx="3602037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4037C" w14:textId="6B2CC242" w:rsidR="006865E1" w:rsidRDefault="006865E1" w:rsidP="006865E1">
      <w:pPr>
        <w:spacing w:line="360" w:lineRule="auto"/>
        <w:ind w:left="720"/>
        <w:jc w:val="center"/>
        <w:rPr>
          <w:rFonts w:ascii="Arial" w:hAnsi="Arial" w:cs="Arial"/>
        </w:rPr>
      </w:pPr>
      <w:r w:rsidRPr="006865E1">
        <w:rPr>
          <w:rFonts w:ascii="Arial" w:hAnsi="Arial" w:cs="Arial"/>
          <w:noProof/>
        </w:rPr>
        <w:drawing>
          <wp:inline distT="0" distB="0" distL="0" distR="0" wp14:anchorId="2F255AA9" wp14:editId="4713C276">
            <wp:extent cx="3533801" cy="3067072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D909" w14:textId="0075B0EB" w:rsidR="006865E1" w:rsidRPr="006865E1" w:rsidRDefault="006865E1" w:rsidP="006865E1">
      <w:pPr>
        <w:spacing w:line="360" w:lineRule="auto"/>
        <w:ind w:left="720"/>
        <w:jc w:val="center"/>
        <w:rPr>
          <w:rFonts w:ascii="Arial" w:hAnsi="Arial" w:cs="Arial"/>
        </w:rPr>
      </w:pPr>
      <w:r w:rsidRPr="005247DB">
        <w:rPr>
          <w:noProof/>
        </w:rPr>
        <w:lastRenderedPageBreak/>
        <w:drawing>
          <wp:inline distT="0" distB="0" distL="0" distR="0" wp14:anchorId="3E10D3A7" wp14:editId="784D29EF">
            <wp:extent cx="3603200" cy="1876425"/>
            <wp:effectExtent l="0" t="0" r="0" b="0"/>
            <wp:docPr id="7" name="Imagen 7" descr="Crear y relacionar tabl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rear y relacionar tablas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5" b="47886"/>
                    <a:stretch/>
                  </pic:blipFill>
                  <pic:spPr bwMode="auto">
                    <a:xfrm>
                      <a:off x="0" y="0"/>
                      <a:ext cx="3603625" cy="187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47DB">
        <w:rPr>
          <w:noProof/>
        </w:rPr>
        <w:drawing>
          <wp:inline distT="0" distB="0" distL="0" distR="0" wp14:anchorId="651D25BC" wp14:editId="5A5E6010">
            <wp:extent cx="3603200" cy="456882"/>
            <wp:effectExtent l="0" t="0" r="0" b="635"/>
            <wp:docPr id="30" name="Imagen 30" descr="Crear y relacionar tabl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rear y relacionar tablas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5" t="62034" b="25277"/>
                    <a:stretch/>
                  </pic:blipFill>
                  <pic:spPr bwMode="auto">
                    <a:xfrm>
                      <a:off x="0" y="0"/>
                      <a:ext cx="3603625" cy="45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0EFA1" w14:textId="5AA4A1AD" w:rsidR="00F066CA" w:rsidRDefault="006865E1" w:rsidP="006865E1">
      <w:pPr>
        <w:pStyle w:val="Prrafodelista"/>
        <w:spacing w:line="360" w:lineRule="auto"/>
        <w:jc w:val="center"/>
        <w:rPr>
          <w:rFonts w:ascii="Arial" w:hAnsi="Arial" w:cs="Arial"/>
        </w:rPr>
      </w:pPr>
      <w:r w:rsidRPr="006865E1">
        <w:rPr>
          <w:rFonts w:ascii="Arial" w:hAnsi="Arial" w:cs="Arial"/>
          <w:noProof/>
        </w:rPr>
        <w:drawing>
          <wp:inline distT="0" distB="0" distL="0" distR="0" wp14:anchorId="5B831979" wp14:editId="09E6BEDD">
            <wp:extent cx="3533774" cy="1057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8333"/>
                    <a:stretch/>
                  </pic:blipFill>
                  <pic:spPr bwMode="auto">
                    <a:xfrm>
                      <a:off x="0" y="0"/>
                      <a:ext cx="3533774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9B235" w14:textId="73A8D14C" w:rsidR="00F066CA" w:rsidRPr="002049FA" w:rsidRDefault="006865E1" w:rsidP="00AE226D">
      <w:pPr>
        <w:pStyle w:val="Prrafodelista"/>
        <w:spacing w:line="360" w:lineRule="auto"/>
        <w:jc w:val="center"/>
        <w:rPr>
          <w:rFonts w:ascii="Arial" w:hAnsi="Arial" w:cs="Arial"/>
        </w:rPr>
      </w:pPr>
      <w:r w:rsidRPr="006865E1">
        <w:rPr>
          <w:rFonts w:ascii="Arial" w:hAnsi="Arial" w:cs="Arial"/>
          <w:noProof/>
        </w:rPr>
        <w:drawing>
          <wp:inline distT="0" distB="0" distL="0" distR="0" wp14:anchorId="4AD5E98A" wp14:editId="5214AF18">
            <wp:extent cx="3532361" cy="4667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9488"/>
                    <a:stretch/>
                  </pic:blipFill>
                  <pic:spPr bwMode="auto">
                    <a:xfrm>
                      <a:off x="0" y="0"/>
                      <a:ext cx="3533801" cy="46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DD7DD" w14:textId="59BF26C1" w:rsidR="00F066CA" w:rsidRPr="002049FA" w:rsidRDefault="00F066CA" w:rsidP="002049FA">
      <w:pPr>
        <w:spacing w:line="360" w:lineRule="auto"/>
        <w:jc w:val="both"/>
        <w:rPr>
          <w:rFonts w:ascii="Arial" w:hAnsi="Arial" w:cs="Arial"/>
        </w:rPr>
      </w:pPr>
    </w:p>
    <w:p w14:paraId="73A73C44" w14:textId="77777777" w:rsidR="00927618" w:rsidRPr="002049FA" w:rsidRDefault="00927618" w:rsidP="002049FA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2049FA">
        <w:rPr>
          <w:rFonts w:ascii="Arial" w:hAnsi="Arial" w:cs="Arial"/>
        </w:rPr>
        <w:t>Crear las </w:t>
      </w:r>
      <w:r w:rsidRPr="002049FA">
        <w:rPr>
          <w:rFonts w:ascii="Arial" w:hAnsi="Arial" w:cs="Arial"/>
          <w:b/>
          <w:bCs/>
        </w:rPr>
        <w:t>relaciones </w:t>
      </w:r>
      <w:r w:rsidRPr="002049FA">
        <w:rPr>
          <w:rFonts w:ascii="Arial" w:hAnsi="Arial" w:cs="Arial"/>
        </w:rPr>
        <w:t>necesarias entre las tablas para el correcto funcionamiento de la base de datos.</w:t>
      </w:r>
    </w:p>
    <w:p w14:paraId="153EA26B" w14:textId="1EE9905B" w:rsidR="00F066CA" w:rsidRPr="002049FA" w:rsidRDefault="00F066CA" w:rsidP="002049FA">
      <w:pPr>
        <w:spacing w:line="360" w:lineRule="auto"/>
        <w:jc w:val="both"/>
        <w:rPr>
          <w:rFonts w:ascii="Arial" w:hAnsi="Arial" w:cs="Arial"/>
        </w:rPr>
      </w:pPr>
    </w:p>
    <w:p w14:paraId="0153B05B" w14:textId="02A13681" w:rsidR="00F066CA" w:rsidRPr="002049FA" w:rsidRDefault="00F066CA" w:rsidP="002049FA">
      <w:pPr>
        <w:spacing w:line="360" w:lineRule="auto"/>
        <w:jc w:val="both"/>
        <w:rPr>
          <w:rFonts w:ascii="Arial" w:hAnsi="Arial" w:cs="Arial"/>
        </w:rPr>
      </w:pPr>
    </w:p>
    <w:p w14:paraId="7DB4A31D" w14:textId="77777777" w:rsidR="00F066CA" w:rsidRPr="002049FA" w:rsidRDefault="00F066CA" w:rsidP="002049FA">
      <w:pPr>
        <w:spacing w:line="360" w:lineRule="auto"/>
        <w:jc w:val="both"/>
        <w:rPr>
          <w:rFonts w:ascii="Arial" w:hAnsi="Arial" w:cs="Arial"/>
        </w:rPr>
      </w:pPr>
    </w:p>
    <w:p w14:paraId="22FB1CCD" w14:textId="09EA637B" w:rsidR="005247DB" w:rsidRPr="0090382C" w:rsidRDefault="00F066CA" w:rsidP="002049FA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049FA">
        <w:rPr>
          <w:rFonts w:ascii="Arial" w:hAnsi="Arial" w:cs="Arial"/>
        </w:rPr>
        <w:t>Introduce los siguientes datos serán</w:t>
      </w:r>
      <w:r w:rsidR="005247DB" w:rsidRPr="002049FA">
        <w:rPr>
          <w:rFonts w:ascii="Arial" w:hAnsi="Arial" w:cs="Arial"/>
        </w:rPr>
        <w:t>:</w:t>
      </w:r>
    </w:p>
    <w:p w14:paraId="1FC5BB88" w14:textId="6C76B909" w:rsidR="00F066CA" w:rsidRPr="002049FA" w:rsidRDefault="00F066CA" w:rsidP="002049FA">
      <w:pPr>
        <w:spacing w:line="360" w:lineRule="auto"/>
        <w:jc w:val="both"/>
        <w:rPr>
          <w:rFonts w:ascii="Arial" w:hAnsi="Arial" w:cs="Arial"/>
        </w:rPr>
      </w:pPr>
    </w:p>
    <w:p w14:paraId="2F6E003F" w14:textId="10B3518E" w:rsidR="005247DB" w:rsidRPr="002049FA" w:rsidRDefault="00EC1256" w:rsidP="002049FA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712CB7" wp14:editId="3601FE63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6263005" cy="5585460"/>
            <wp:effectExtent l="0" t="0" r="444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47DB" w:rsidRPr="002049FA">
        <w:rPr>
          <w:rFonts w:ascii="Arial" w:hAnsi="Arial" w:cs="Arial"/>
        </w:rPr>
        <w:t> </w:t>
      </w:r>
    </w:p>
    <w:p w14:paraId="01EA3E8F" w14:textId="3E14F070" w:rsidR="00385651" w:rsidRPr="00385651" w:rsidRDefault="00385651" w:rsidP="002049FA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4DE2FE2B" w14:textId="54F97AD6" w:rsidR="005247DB" w:rsidRPr="00EC1256" w:rsidRDefault="0022652C" w:rsidP="002049F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C1256">
        <w:rPr>
          <w:rFonts w:ascii="Arial" w:hAnsi="Arial" w:cs="Arial"/>
          <w:b/>
          <w:bCs/>
          <w:sz w:val="20"/>
          <w:szCs w:val="20"/>
        </w:rPr>
        <w:t>Proveedor</w:t>
      </w:r>
      <w:r w:rsidRPr="00EC1256">
        <w:rPr>
          <w:rFonts w:ascii="Arial" w:hAnsi="Arial" w:cs="Arial"/>
          <w:sz w:val="20"/>
          <w:szCs w:val="20"/>
        </w:rPr>
        <w:t xml:space="preserve"> (</w:t>
      </w:r>
      <w:r w:rsidRPr="00EC1256">
        <w:rPr>
          <w:rFonts w:ascii="Arial" w:hAnsi="Arial" w:cs="Arial"/>
          <w:sz w:val="20"/>
          <w:szCs w:val="20"/>
          <w:u w:val="single"/>
        </w:rPr>
        <w:t>Identificador</w:t>
      </w:r>
      <w:r w:rsidRPr="00EC1256">
        <w:rPr>
          <w:rFonts w:ascii="Arial" w:hAnsi="Arial" w:cs="Arial"/>
          <w:sz w:val="20"/>
          <w:szCs w:val="20"/>
        </w:rPr>
        <w:t xml:space="preserve">, nombre, contacto, dirección, población CP, correo, fax, </w:t>
      </w:r>
      <w:proofErr w:type="spellStart"/>
      <w:r w:rsidR="00385651" w:rsidRPr="00EC1256">
        <w:rPr>
          <w:rFonts w:ascii="Arial" w:hAnsi="Arial" w:cs="Arial"/>
          <w:b/>
          <w:bCs/>
          <w:sz w:val="20"/>
          <w:szCs w:val="20"/>
        </w:rPr>
        <w:t>IDp</w:t>
      </w:r>
      <w:r w:rsidRPr="00EC1256">
        <w:rPr>
          <w:rFonts w:ascii="Arial" w:hAnsi="Arial" w:cs="Arial"/>
          <w:b/>
          <w:bCs/>
          <w:sz w:val="20"/>
          <w:szCs w:val="20"/>
        </w:rPr>
        <w:t>roductos</w:t>
      </w:r>
      <w:proofErr w:type="spellEnd"/>
      <w:r w:rsidRPr="00EC1256">
        <w:rPr>
          <w:rFonts w:ascii="Arial" w:hAnsi="Arial" w:cs="Arial"/>
          <w:sz w:val="20"/>
          <w:szCs w:val="20"/>
        </w:rPr>
        <w:t>)</w:t>
      </w:r>
    </w:p>
    <w:p w14:paraId="183DA266" w14:textId="4FEA44E4" w:rsidR="005247DB" w:rsidRPr="00EC1256" w:rsidRDefault="0022652C" w:rsidP="002049F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C1256">
        <w:rPr>
          <w:rFonts w:ascii="Arial" w:hAnsi="Arial" w:cs="Arial"/>
          <w:b/>
          <w:bCs/>
          <w:sz w:val="20"/>
          <w:szCs w:val="20"/>
        </w:rPr>
        <w:t>Productos</w:t>
      </w:r>
      <w:r w:rsidRPr="00EC1256">
        <w:rPr>
          <w:rFonts w:ascii="Arial" w:hAnsi="Arial" w:cs="Arial"/>
          <w:sz w:val="20"/>
          <w:szCs w:val="20"/>
        </w:rPr>
        <w:t xml:space="preserve"> (</w:t>
      </w:r>
      <w:r w:rsidRPr="00EC1256">
        <w:rPr>
          <w:rFonts w:ascii="Arial" w:hAnsi="Arial" w:cs="Arial"/>
          <w:sz w:val="20"/>
          <w:szCs w:val="20"/>
          <w:u w:val="single"/>
        </w:rPr>
        <w:t>Identificador</w:t>
      </w:r>
      <w:r w:rsidRPr="00EC1256">
        <w:rPr>
          <w:rFonts w:ascii="Arial" w:hAnsi="Arial" w:cs="Arial"/>
          <w:sz w:val="20"/>
          <w:szCs w:val="20"/>
        </w:rPr>
        <w:t xml:space="preserve">, nombre, referencia, precio x u. y </w:t>
      </w:r>
      <w:proofErr w:type="spellStart"/>
      <w:r w:rsidR="00385651" w:rsidRPr="00EC1256">
        <w:rPr>
          <w:rFonts w:ascii="Arial" w:hAnsi="Arial" w:cs="Arial"/>
          <w:b/>
          <w:bCs/>
          <w:sz w:val="20"/>
          <w:szCs w:val="20"/>
        </w:rPr>
        <w:t>IDp</w:t>
      </w:r>
      <w:r w:rsidRPr="00EC1256">
        <w:rPr>
          <w:rFonts w:ascii="Arial" w:hAnsi="Arial" w:cs="Arial"/>
          <w:b/>
          <w:bCs/>
          <w:sz w:val="20"/>
          <w:szCs w:val="20"/>
        </w:rPr>
        <w:t>roveedor</w:t>
      </w:r>
      <w:proofErr w:type="spellEnd"/>
      <w:r w:rsidRPr="00EC1256">
        <w:rPr>
          <w:rFonts w:ascii="Arial" w:hAnsi="Arial" w:cs="Arial"/>
          <w:sz w:val="20"/>
          <w:szCs w:val="20"/>
        </w:rPr>
        <w:t>)</w:t>
      </w:r>
    </w:p>
    <w:p w14:paraId="121E7150" w14:textId="66F98FF4" w:rsidR="0022652C" w:rsidRPr="00EC1256" w:rsidRDefault="0022652C" w:rsidP="002049F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C1256">
        <w:rPr>
          <w:rFonts w:ascii="Arial" w:hAnsi="Arial" w:cs="Arial"/>
          <w:b/>
          <w:bCs/>
          <w:sz w:val="20"/>
          <w:szCs w:val="20"/>
        </w:rPr>
        <w:t>Compra</w:t>
      </w:r>
      <w:r w:rsidRPr="00EC1256">
        <w:rPr>
          <w:rFonts w:ascii="Arial" w:hAnsi="Arial" w:cs="Arial"/>
          <w:sz w:val="20"/>
          <w:szCs w:val="20"/>
        </w:rPr>
        <w:t xml:space="preserve"> (</w:t>
      </w:r>
      <w:r w:rsidRPr="00EC1256">
        <w:rPr>
          <w:rFonts w:ascii="Arial" w:hAnsi="Arial" w:cs="Arial"/>
          <w:sz w:val="20"/>
          <w:szCs w:val="20"/>
          <w:u w:val="single"/>
        </w:rPr>
        <w:t>Identificador de productos</w:t>
      </w:r>
      <w:r w:rsidRPr="00EC1256">
        <w:rPr>
          <w:rFonts w:ascii="Arial" w:hAnsi="Arial" w:cs="Arial"/>
          <w:sz w:val="20"/>
          <w:szCs w:val="20"/>
        </w:rPr>
        <w:t xml:space="preserve"> y </w:t>
      </w:r>
      <w:r w:rsidRPr="00EC1256">
        <w:rPr>
          <w:rFonts w:ascii="Arial" w:hAnsi="Arial" w:cs="Arial"/>
          <w:sz w:val="20"/>
          <w:szCs w:val="20"/>
          <w:u w:val="single"/>
        </w:rPr>
        <w:t>cantidad</w:t>
      </w:r>
      <w:r w:rsidRPr="00EC1256">
        <w:rPr>
          <w:rFonts w:ascii="Arial" w:hAnsi="Arial" w:cs="Arial"/>
          <w:sz w:val="20"/>
          <w:szCs w:val="20"/>
        </w:rPr>
        <w:t>)</w:t>
      </w:r>
    </w:p>
    <w:p w14:paraId="0F1479BB" w14:textId="49091A34" w:rsidR="0022652C" w:rsidRPr="00EC1256" w:rsidRDefault="00385651" w:rsidP="002049F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C1256">
        <w:rPr>
          <w:rFonts w:ascii="Arial" w:hAnsi="Arial" w:cs="Arial"/>
          <w:b/>
          <w:bCs/>
          <w:sz w:val="20"/>
          <w:szCs w:val="20"/>
        </w:rPr>
        <w:t>Pedidos</w:t>
      </w:r>
      <w:r w:rsidRPr="00EC1256">
        <w:rPr>
          <w:rFonts w:ascii="Arial" w:hAnsi="Arial" w:cs="Arial"/>
          <w:sz w:val="20"/>
          <w:szCs w:val="20"/>
        </w:rPr>
        <w:t xml:space="preserve"> (</w:t>
      </w:r>
      <w:r w:rsidR="00EC1256" w:rsidRPr="00EC1256">
        <w:rPr>
          <w:rFonts w:ascii="Arial" w:hAnsi="Arial" w:cs="Arial"/>
          <w:sz w:val="20"/>
          <w:szCs w:val="20"/>
          <w:u w:val="single"/>
        </w:rPr>
        <w:t>Identificador del pedido</w:t>
      </w:r>
      <w:r w:rsidR="00EC1256" w:rsidRPr="00EC1256">
        <w:rPr>
          <w:rFonts w:ascii="Arial" w:hAnsi="Arial" w:cs="Arial"/>
          <w:sz w:val="20"/>
          <w:szCs w:val="20"/>
        </w:rPr>
        <w:t>, c</w:t>
      </w:r>
      <w:r w:rsidRPr="00EC1256">
        <w:rPr>
          <w:rFonts w:ascii="Arial" w:hAnsi="Arial" w:cs="Arial"/>
          <w:sz w:val="20"/>
          <w:szCs w:val="20"/>
        </w:rPr>
        <w:t xml:space="preserve">antidad, fecha de pedido, fecha de envío, modos de envío y </w:t>
      </w:r>
      <w:proofErr w:type="spellStart"/>
      <w:r w:rsidRPr="00EC1256">
        <w:rPr>
          <w:rFonts w:ascii="Arial" w:hAnsi="Arial" w:cs="Arial"/>
          <w:b/>
          <w:bCs/>
          <w:sz w:val="20"/>
          <w:szCs w:val="20"/>
        </w:rPr>
        <w:t>IDcliente</w:t>
      </w:r>
      <w:proofErr w:type="spellEnd"/>
      <w:r w:rsidRPr="00EC1256">
        <w:rPr>
          <w:rFonts w:ascii="Arial" w:hAnsi="Arial" w:cs="Arial"/>
          <w:sz w:val="20"/>
          <w:szCs w:val="20"/>
        </w:rPr>
        <w:t>)</w:t>
      </w:r>
    </w:p>
    <w:p w14:paraId="1CB70C0E" w14:textId="3E5FBD8C" w:rsidR="00385651" w:rsidRPr="00EC1256" w:rsidRDefault="00385651" w:rsidP="002049FA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EC1256">
        <w:rPr>
          <w:rFonts w:ascii="Arial" w:hAnsi="Arial" w:cs="Arial"/>
          <w:b/>
          <w:bCs/>
          <w:sz w:val="20"/>
          <w:szCs w:val="20"/>
        </w:rPr>
        <w:t>Cliente</w:t>
      </w:r>
      <w:r w:rsidRPr="00EC1256">
        <w:rPr>
          <w:rFonts w:ascii="Arial" w:hAnsi="Arial" w:cs="Arial"/>
          <w:sz w:val="20"/>
          <w:szCs w:val="20"/>
        </w:rPr>
        <w:t xml:space="preserve"> (</w:t>
      </w:r>
      <w:r w:rsidRPr="00EC1256">
        <w:rPr>
          <w:rFonts w:ascii="Arial" w:hAnsi="Arial" w:cs="Arial"/>
          <w:sz w:val="20"/>
          <w:szCs w:val="20"/>
          <w:u w:val="single"/>
        </w:rPr>
        <w:t>Identificador</w:t>
      </w:r>
      <w:r w:rsidRPr="00EC1256">
        <w:rPr>
          <w:rFonts w:ascii="Arial" w:hAnsi="Arial" w:cs="Arial"/>
          <w:sz w:val="20"/>
          <w:szCs w:val="20"/>
        </w:rPr>
        <w:t xml:space="preserve">, nombre, apellidos, DNI, correo, CP, dirección, ciudad, teléfono, Fax y </w:t>
      </w:r>
      <w:r w:rsidRPr="00EC1256">
        <w:rPr>
          <w:rFonts w:ascii="Arial" w:hAnsi="Arial" w:cs="Arial"/>
          <w:b/>
          <w:bCs/>
          <w:sz w:val="20"/>
          <w:szCs w:val="20"/>
        </w:rPr>
        <w:t>cantidad de pedidos)</w:t>
      </w:r>
    </w:p>
    <w:p w14:paraId="3D460109" w14:textId="77777777" w:rsidR="00385651" w:rsidRPr="00385651" w:rsidRDefault="00385651" w:rsidP="002049FA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49F06589" w14:textId="2E82F35E" w:rsidR="00385651" w:rsidRPr="002049FA" w:rsidRDefault="00385651" w:rsidP="002049FA">
      <w:pPr>
        <w:spacing w:line="360" w:lineRule="auto"/>
        <w:jc w:val="both"/>
        <w:rPr>
          <w:rFonts w:ascii="Arial" w:hAnsi="Arial" w:cs="Arial"/>
        </w:rPr>
      </w:pPr>
    </w:p>
    <w:sectPr w:rsidR="00385651" w:rsidRPr="002049FA" w:rsidSect="00646199">
      <w:headerReference w:type="default" r:id="rId13"/>
      <w:footerReference w:type="default" r:id="rId14"/>
      <w:footnotePr>
        <w:pos w:val="beneathText"/>
      </w:footnotePr>
      <w:pgSz w:w="11905" w:h="16837" w:code="9"/>
      <w:pgMar w:top="1021" w:right="1021" w:bottom="1021" w:left="1021" w:header="680" w:footer="680" w:gutter="0"/>
      <w:pgBorders>
        <w:top w:val="thinThickSmallGap" w:sz="24" w:space="11" w:color="4472C4" w:themeColor="accent1"/>
        <w:left w:val="thinThickSmallGap" w:sz="24" w:space="31" w:color="4472C4" w:themeColor="accent1"/>
        <w:bottom w:val="thickThinSmallGap" w:sz="24" w:space="11" w:color="4472C4" w:themeColor="accent1"/>
        <w:right w:val="thickThinSmallGap" w:sz="24" w:space="31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51CE7" w14:textId="77777777" w:rsidR="005C0DE8" w:rsidRDefault="005C0DE8">
      <w:r>
        <w:separator/>
      </w:r>
    </w:p>
  </w:endnote>
  <w:endnote w:type="continuationSeparator" w:id="0">
    <w:p w14:paraId="6FCC2467" w14:textId="77777777" w:rsidR="005C0DE8" w:rsidRDefault="005C0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8C4E3" w14:textId="77777777" w:rsidR="00486D0E" w:rsidRDefault="00486D0E" w:rsidP="00972798">
    <w:pPr>
      <w:pStyle w:val="Piedepgina"/>
      <w:pBdr>
        <w:bottom w:val="threeDEmboss" w:sz="18" w:space="1" w:color="4472C4" w:themeColor="accent1"/>
      </w:pBdr>
    </w:pPr>
    <w:proofErr w:type="spellStart"/>
    <w:r>
      <w:t>Mª</w:t>
    </w:r>
    <w:proofErr w:type="spellEnd"/>
    <w:r>
      <w:t xml:space="preserve"> MICAELA MARTINEZ SANCHEZ</w:t>
    </w:r>
    <w:r>
      <w:tab/>
    </w:r>
    <w:r>
      <w:tab/>
    </w:r>
    <w:r>
      <w:rPr>
        <w:rStyle w:val="Nmerodepgina"/>
      </w:rPr>
      <w:t xml:space="preserve"> </w:t>
    </w:r>
    <w:r w:rsidRPr="00972798">
      <w:rPr>
        <w:rStyle w:val="Nmerodepgina"/>
      </w:rPr>
      <w:fldChar w:fldCharType="begin"/>
    </w:r>
    <w:r w:rsidRPr="00972798">
      <w:rPr>
        <w:rStyle w:val="Nmerodepgina"/>
      </w:rPr>
      <w:instrText>PAGE   \* MERGEFORMAT</w:instrText>
    </w:r>
    <w:r w:rsidRPr="00972798">
      <w:rPr>
        <w:rStyle w:val="Nmerodepgina"/>
      </w:rPr>
      <w:fldChar w:fldCharType="separate"/>
    </w:r>
    <w:r w:rsidRPr="00972798">
      <w:rPr>
        <w:rStyle w:val="Nmerodepgina"/>
      </w:rPr>
      <w:t>1</w:t>
    </w:r>
    <w:r w:rsidRPr="00972798"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E0DB5" w14:textId="77777777" w:rsidR="005C0DE8" w:rsidRDefault="005C0DE8">
      <w:r>
        <w:separator/>
      </w:r>
    </w:p>
  </w:footnote>
  <w:footnote w:type="continuationSeparator" w:id="0">
    <w:p w14:paraId="4449E790" w14:textId="77777777" w:rsidR="005C0DE8" w:rsidRDefault="005C0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A4EBD" w14:textId="693912D5" w:rsidR="00486D0E" w:rsidRDefault="00E0167F" w:rsidP="009C0E4B">
    <w:pPr>
      <w:pStyle w:val="Encabezado"/>
      <w:pBdr>
        <w:bottom w:val="threeDEmboss" w:sz="18" w:space="1" w:color="4472C4" w:themeColor="accent1"/>
      </w:pBdr>
      <w:tabs>
        <w:tab w:val="clear" w:pos="4252"/>
        <w:tab w:val="clear" w:pos="8504"/>
        <w:tab w:val="right" w:pos="8519"/>
      </w:tabs>
      <w:rPr>
        <w:b/>
      </w:rPr>
    </w:pPr>
    <w:r>
      <w:rPr>
        <w:b/>
      </w:rPr>
      <w:t>ACCESS</w:t>
    </w:r>
    <w:r w:rsidR="00486D0E">
      <w:rPr>
        <w:b/>
      </w:rPr>
      <w:tab/>
    </w:r>
    <w:r w:rsidR="00486D0E">
      <w:rPr>
        <w:b/>
      </w:rPr>
      <w:tab/>
      <w:t>1FPB</w:t>
    </w:r>
  </w:p>
  <w:p w14:paraId="26BBA245" w14:textId="77777777" w:rsidR="00486D0E" w:rsidRDefault="00486D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2"/>
    <w:multiLevelType w:val="singleLevel"/>
    <w:tmpl w:val="00000002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0D912264"/>
    <w:multiLevelType w:val="multilevel"/>
    <w:tmpl w:val="0E60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EC0370"/>
    <w:multiLevelType w:val="multilevel"/>
    <w:tmpl w:val="47A8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197ABB"/>
    <w:multiLevelType w:val="multilevel"/>
    <w:tmpl w:val="6DD6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7C52AE"/>
    <w:multiLevelType w:val="multilevel"/>
    <w:tmpl w:val="2930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0C1300"/>
    <w:multiLevelType w:val="multilevel"/>
    <w:tmpl w:val="47A8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C86398"/>
    <w:multiLevelType w:val="multilevel"/>
    <w:tmpl w:val="21A87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12329E"/>
    <w:multiLevelType w:val="multilevel"/>
    <w:tmpl w:val="05561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7E4282"/>
    <w:multiLevelType w:val="hybridMultilevel"/>
    <w:tmpl w:val="619E4F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13A32"/>
    <w:multiLevelType w:val="multilevel"/>
    <w:tmpl w:val="9892A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A75B5C"/>
    <w:multiLevelType w:val="hybridMultilevel"/>
    <w:tmpl w:val="28A4A4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025C97"/>
    <w:multiLevelType w:val="multilevel"/>
    <w:tmpl w:val="883C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D7315A"/>
    <w:multiLevelType w:val="multilevel"/>
    <w:tmpl w:val="154A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F11B27"/>
    <w:multiLevelType w:val="multilevel"/>
    <w:tmpl w:val="BC884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F26694"/>
    <w:multiLevelType w:val="multilevel"/>
    <w:tmpl w:val="EFFEA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012E68"/>
    <w:multiLevelType w:val="multilevel"/>
    <w:tmpl w:val="31BAF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AA0AB8"/>
    <w:multiLevelType w:val="multilevel"/>
    <w:tmpl w:val="DCFAF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0C5AFD"/>
    <w:multiLevelType w:val="multilevel"/>
    <w:tmpl w:val="E7D46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D51B7E"/>
    <w:multiLevelType w:val="multilevel"/>
    <w:tmpl w:val="AB14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4628A5"/>
    <w:multiLevelType w:val="multilevel"/>
    <w:tmpl w:val="11A42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F6AAA"/>
    <w:multiLevelType w:val="multilevel"/>
    <w:tmpl w:val="98E87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59473A"/>
    <w:multiLevelType w:val="multilevel"/>
    <w:tmpl w:val="84E81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557E39"/>
    <w:multiLevelType w:val="multilevel"/>
    <w:tmpl w:val="45924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0A3454"/>
    <w:multiLevelType w:val="multilevel"/>
    <w:tmpl w:val="6400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2768C9"/>
    <w:multiLevelType w:val="multilevel"/>
    <w:tmpl w:val="5546E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C91F05"/>
    <w:multiLevelType w:val="multilevel"/>
    <w:tmpl w:val="72BE4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2C106E"/>
    <w:multiLevelType w:val="multilevel"/>
    <w:tmpl w:val="EE96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7"/>
  </w:num>
  <w:num w:numId="3">
    <w:abstractNumId w:val="26"/>
  </w:num>
  <w:num w:numId="4">
    <w:abstractNumId w:val="6"/>
  </w:num>
  <w:num w:numId="5">
    <w:abstractNumId w:val="3"/>
  </w:num>
  <w:num w:numId="6">
    <w:abstractNumId w:val="20"/>
  </w:num>
  <w:num w:numId="7">
    <w:abstractNumId w:val="16"/>
  </w:num>
  <w:num w:numId="8">
    <w:abstractNumId w:val="9"/>
  </w:num>
  <w:num w:numId="9">
    <w:abstractNumId w:val="14"/>
  </w:num>
  <w:num w:numId="10">
    <w:abstractNumId w:val="11"/>
  </w:num>
  <w:num w:numId="11">
    <w:abstractNumId w:val="23"/>
  </w:num>
  <w:num w:numId="12">
    <w:abstractNumId w:val="24"/>
  </w:num>
  <w:num w:numId="13">
    <w:abstractNumId w:val="22"/>
  </w:num>
  <w:num w:numId="14">
    <w:abstractNumId w:val="27"/>
  </w:num>
  <w:num w:numId="15">
    <w:abstractNumId w:val="13"/>
  </w:num>
  <w:num w:numId="16">
    <w:abstractNumId w:val="5"/>
  </w:num>
  <w:num w:numId="17">
    <w:abstractNumId w:val="8"/>
  </w:num>
  <w:num w:numId="18">
    <w:abstractNumId w:val="28"/>
  </w:num>
  <w:num w:numId="19">
    <w:abstractNumId w:val="19"/>
  </w:num>
  <w:num w:numId="20">
    <w:abstractNumId w:val="25"/>
  </w:num>
  <w:num w:numId="21">
    <w:abstractNumId w:val="18"/>
  </w:num>
  <w:num w:numId="22">
    <w:abstractNumId w:val="21"/>
  </w:num>
  <w:num w:numId="23">
    <w:abstractNumId w:val="15"/>
  </w:num>
  <w:num w:numId="24">
    <w:abstractNumId w:val="4"/>
  </w:num>
  <w:num w:numId="25">
    <w:abstractNumId w:val="12"/>
  </w:num>
  <w:num w:numId="26">
    <w:abstractNumId w:val="1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B10"/>
    <w:rsid w:val="0003544F"/>
    <w:rsid w:val="00070EFC"/>
    <w:rsid w:val="0009068F"/>
    <w:rsid w:val="000B7002"/>
    <w:rsid w:val="000E4321"/>
    <w:rsid w:val="00143D3D"/>
    <w:rsid w:val="001F5998"/>
    <w:rsid w:val="002049FA"/>
    <w:rsid w:val="002115A5"/>
    <w:rsid w:val="0022652C"/>
    <w:rsid w:val="0027168C"/>
    <w:rsid w:val="00286F7C"/>
    <w:rsid w:val="002A704B"/>
    <w:rsid w:val="002E60F8"/>
    <w:rsid w:val="00302757"/>
    <w:rsid w:val="00345FFD"/>
    <w:rsid w:val="00363D65"/>
    <w:rsid w:val="00385651"/>
    <w:rsid w:val="0038735A"/>
    <w:rsid w:val="004100BF"/>
    <w:rsid w:val="004339AD"/>
    <w:rsid w:val="00486D0E"/>
    <w:rsid w:val="004B3504"/>
    <w:rsid w:val="005247DB"/>
    <w:rsid w:val="005677ED"/>
    <w:rsid w:val="00586C61"/>
    <w:rsid w:val="005B716F"/>
    <w:rsid w:val="005C0DE8"/>
    <w:rsid w:val="00632246"/>
    <w:rsid w:val="00637C9B"/>
    <w:rsid w:val="00644994"/>
    <w:rsid w:val="00646199"/>
    <w:rsid w:val="006608B5"/>
    <w:rsid w:val="006613EC"/>
    <w:rsid w:val="006838DA"/>
    <w:rsid w:val="006865E1"/>
    <w:rsid w:val="006A4A80"/>
    <w:rsid w:val="006B3504"/>
    <w:rsid w:val="007546E7"/>
    <w:rsid w:val="00781109"/>
    <w:rsid w:val="007B6458"/>
    <w:rsid w:val="00841751"/>
    <w:rsid w:val="00842B10"/>
    <w:rsid w:val="00854374"/>
    <w:rsid w:val="00861FAC"/>
    <w:rsid w:val="0090382C"/>
    <w:rsid w:val="00927618"/>
    <w:rsid w:val="00972798"/>
    <w:rsid w:val="00995127"/>
    <w:rsid w:val="009C0E4B"/>
    <w:rsid w:val="009E7E5F"/>
    <w:rsid w:val="009F1ED3"/>
    <w:rsid w:val="00A00417"/>
    <w:rsid w:val="00A42960"/>
    <w:rsid w:val="00A44C59"/>
    <w:rsid w:val="00A919A0"/>
    <w:rsid w:val="00AD1C30"/>
    <w:rsid w:val="00AE226D"/>
    <w:rsid w:val="00AF1BCE"/>
    <w:rsid w:val="00AF21C4"/>
    <w:rsid w:val="00B205F1"/>
    <w:rsid w:val="00B26325"/>
    <w:rsid w:val="00B43ED2"/>
    <w:rsid w:val="00B60EA6"/>
    <w:rsid w:val="00B64175"/>
    <w:rsid w:val="00B74AC5"/>
    <w:rsid w:val="00B95066"/>
    <w:rsid w:val="00C45D77"/>
    <w:rsid w:val="00C71361"/>
    <w:rsid w:val="00CC55C4"/>
    <w:rsid w:val="00CD3F1F"/>
    <w:rsid w:val="00CF3136"/>
    <w:rsid w:val="00D16433"/>
    <w:rsid w:val="00D23272"/>
    <w:rsid w:val="00D336D7"/>
    <w:rsid w:val="00D47F1B"/>
    <w:rsid w:val="00D603AC"/>
    <w:rsid w:val="00D73594"/>
    <w:rsid w:val="00DE5BD3"/>
    <w:rsid w:val="00E0167F"/>
    <w:rsid w:val="00E32DE4"/>
    <w:rsid w:val="00E8642F"/>
    <w:rsid w:val="00EA6009"/>
    <w:rsid w:val="00EB114F"/>
    <w:rsid w:val="00EC1256"/>
    <w:rsid w:val="00F066CA"/>
    <w:rsid w:val="00F17A43"/>
    <w:rsid w:val="00F34F36"/>
    <w:rsid w:val="00F35F2F"/>
    <w:rsid w:val="00F40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F4B24"/>
  <w15:chartTrackingRefBased/>
  <w15:docId w15:val="{76ED6E9E-10B9-4B2D-A6D3-D40148D7F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F36"/>
    <w:pPr>
      <w:suppressAutoHyphens/>
    </w:pPr>
    <w:rPr>
      <w:sz w:val="24"/>
      <w:szCs w:val="24"/>
      <w:lang w:eastAsia="ar-SA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34F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D47F1B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eastAsia="es-ES"/>
    </w:rPr>
  </w:style>
  <w:style w:type="paragraph" w:styleId="Ttulo4">
    <w:name w:val="heading 4"/>
    <w:basedOn w:val="Normal"/>
    <w:link w:val="Ttulo4Car"/>
    <w:uiPriority w:val="9"/>
    <w:qFormat/>
    <w:rsid w:val="00D47F1B"/>
    <w:pPr>
      <w:suppressAutoHyphens w:val="0"/>
      <w:spacing w:before="100" w:beforeAutospacing="1" w:after="100" w:afterAutospacing="1"/>
      <w:outlineLvl w:val="3"/>
    </w:pPr>
    <w:rPr>
      <w:b/>
      <w:bCs/>
      <w:lang w:eastAsia="es-ES"/>
    </w:rPr>
  </w:style>
  <w:style w:type="paragraph" w:styleId="Ttulo5">
    <w:name w:val="heading 5"/>
    <w:basedOn w:val="Normal"/>
    <w:link w:val="Ttulo5Car"/>
    <w:uiPriority w:val="9"/>
    <w:qFormat/>
    <w:rsid w:val="00D47F1B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es-ES"/>
    </w:rPr>
  </w:style>
  <w:style w:type="paragraph" w:styleId="Ttulo6">
    <w:name w:val="heading 6"/>
    <w:basedOn w:val="Normal"/>
    <w:link w:val="Ttulo6Car"/>
    <w:uiPriority w:val="9"/>
    <w:qFormat/>
    <w:rsid w:val="00D47F1B"/>
    <w:pPr>
      <w:suppressAutoHyphens w:val="0"/>
      <w:spacing w:before="100" w:beforeAutospacing="1" w:after="100" w:afterAutospacing="1"/>
      <w:outlineLvl w:val="5"/>
    </w:pPr>
    <w:rPr>
      <w:b/>
      <w:bCs/>
      <w:sz w:val="15"/>
      <w:szCs w:val="15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3z0">
    <w:name w:val="WW8Num3z0"/>
    <w:rPr>
      <w:rFonts w:ascii="Symbol" w:hAnsi="Symbol"/>
      <w:sz w:val="20"/>
    </w:rPr>
  </w:style>
  <w:style w:type="character" w:customStyle="1" w:styleId="WW8Num3z1">
    <w:name w:val="WW8Num3z1"/>
    <w:rPr>
      <w:rFonts w:ascii="Courier New" w:hAnsi="Courier New"/>
      <w:sz w:val="20"/>
    </w:rPr>
  </w:style>
  <w:style w:type="character" w:customStyle="1" w:styleId="WW8Num3z2">
    <w:name w:val="WW8Num3z2"/>
    <w:rPr>
      <w:rFonts w:ascii="Wingdings" w:hAnsi="Wingdings"/>
      <w:sz w:val="20"/>
    </w:rPr>
  </w:style>
  <w:style w:type="character" w:customStyle="1" w:styleId="WW8Num4z0">
    <w:name w:val="WW8Num4z0"/>
    <w:rPr>
      <w:rFonts w:ascii="Wingdings" w:eastAsia="Times New Roman" w:hAnsi="Wingdings" w:cs="Times New Roman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3">
    <w:name w:val="WW8Num4z3"/>
    <w:rPr>
      <w:rFonts w:ascii="Symbol" w:hAnsi="Symbol"/>
    </w:rPr>
  </w:style>
  <w:style w:type="character" w:customStyle="1" w:styleId="WW8Num5z0">
    <w:name w:val="WW8Num5z0"/>
    <w:rPr>
      <w:rFonts w:ascii="Symbol" w:hAnsi="Symbol"/>
      <w:sz w:val="20"/>
    </w:rPr>
  </w:style>
  <w:style w:type="character" w:customStyle="1" w:styleId="WW8Num5z1">
    <w:name w:val="WW8Num5z1"/>
    <w:rPr>
      <w:rFonts w:ascii="Courier New" w:hAnsi="Courier New"/>
      <w:sz w:val="20"/>
    </w:rPr>
  </w:style>
  <w:style w:type="character" w:customStyle="1" w:styleId="WW8Num5z2">
    <w:name w:val="WW8Num5z2"/>
    <w:rPr>
      <w:rFonts w:ascii="Wingdings" w:hAnsi="Wingdings"/>
      <w:sz w:val="20"/>
    </w:rPr>
  </w:style>
  <w:style w:type="character" w:customStyle="1" w:styleId="WW8Num13z0">
    <w:name w:val="WW8Num13z0"/>
    <w:rPr>
      <w:rFonts w:ascii="Symbol" w:hAnsi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5z0">
    <w:name w:val="WW8Num15z0"/>
    <w:rPr>
      <w:rFonts w:ascii="Symbol" w:hAnsi="Symbol"/>
      <w:sz w:val="20"/>
    </w:rPr>
  </w:style>
  <w:style w:type="character" w:customStyle="1" w:styleId="WW8Num15z1">
    <w:name w:val="WW8Num15z1"/>
    <w:rPr>
      <w:rFonts w:ascii="Courier New" w:hAnsi="Courier New"/>
      <w:sz w:val="20"/>
    </w:rPr>
  </w:style>
  <w:style w:type="character" w:customStyle="1" w:styleId="WW8Num15z2">
    <w:name w:val="WW8Num15z2"/>
    <w:rPr>
      <w:rFonts w:ascii="Wingdings" w:hAnsi="Wingdings"/>
      <w:sz w:val="20"/>
    </w:rPr>
  </w:style>
  <w:style w:type="character" w:customStyle="1" w:styleId="WW8Num18z0">
    <w:name w:val="WW8Num18z0"/>
    <w:rPr>
      <w:rFonts w:ascii="Symbol" w:hAnsi="Symbol"/>
      <w:sz w:val="20"/>
    </w:rPr>
  </w:style>
  <w:style w:type="character" w:customStyle="1" w:styleId="WW8Num18z1">
    <w:name w:val="WW8Num18z1"/>
    <w:rPr>
      <w:rFonts w:ascii="Courier New" w:hAnsi="Courier New"/>
      <w:sz w:val="20"/>
    </w:rPr>
  </w:style>
  <w:style w:type="character" w:customStyle="1" w:styleId="WW8Num18z2">
    <w:name w:val="WW8Num18z2"/>
    <w:rPr>
      <w:rFonts w:ascii="Wingdings" w:hAnsi="Wingdings"/>
      <w:sz w:val="20"/>
    </w:rPr>
  </w:style>
  <w:style w:type="character" w:customStyle="1" w:styleId="WW8Num21z0">
    <w:name w:val="WW8Num21z0"/>
    <w:rPr>
      <w:rFonts w:ascii="Symbol" w:hAnsi="Symbol"/>
      <w:sz w:val="20"/>
    </w:rPr>
  </w:style>
  <w:style w:type="character" w:customStyle="1" w:styleId="WW8Num21z1">
    <w:name w:val="WW8Num21z1"/>
    <w:rPr>
      <w:rFonts w:ascii="Courier New" w:hAnsi="Courier New"/>
      <w:sz w:val="20"/>
    </w:rPr>
  </w:style>
  <w:style w:type="character" w:customStyle="1" w:styleId="WW8Num21z2">
    <w:name w:val="WW8Num21z2"/>
    <w:rPr>
      <w:rFonts w:ascii="Wingdings" w:hAnsi="Wingdings"/>
      <w:sz w:val="20"/>
    </w:rPr>
  </w:style>
  <w:style w:type="character" w:customStyle="1" w:styleId="Fuentedeprrafopredeter1">
    <w:name w:val="Fuente de párrafo predeter.1"/>
  </w:style>
  <w:style w:type="character" w:styleId="Textoennegrita">
    <w:name w:val="Strong"/>
    <w:uiPriority w:val="22"/>
    <w:qFormat/>
    <w:rPr>
      <w:b/>
      <w:bCs/>
    </w:rPr>
  </w:style>
  <w:style w:type="character" w:styleId="Nmerodepgina">
    <w:name w:val="page number"/>
    <w:basedOn w:val="Fuentedeprrafopredeter1"/>
    <w:semiHidden/>
  </w:style>
  <w:style w:type="character" w:styleId="nfasis">
    <w:name w:val="Emphasis"/>
    <w:uiPriority w:val="20"/>
    <w:qFormat/>
    <w:rPr>
      <w:i/>
      <w:iCs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Textoindependiente">
    <w:name w:val="Body Text"/>
    <w:basedOn w:val="Normal"/>
    <w:semiHidden/>
    <w:pPr>
      <w:spacing w:after="120"/>
    </w:pPr>
  </w:style>
  <w:style w:type="paragraph" w:styleId="Lista">
    <w:name w:val="List"/>
    <w:basedOn w:val="Textoindependiente"/>
    <w:semiHidden/>
    <w:rPr>
      <w:rFonts w:cs="Tahoma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NormalWeb">
    <w:name w:val="Normal (Web)"/>
    <w:basedOn w:val="Normal"/>
    <w:uiPriority w:val="99"/>
    <w:pPr>
      <w:spacing w:before="280" w:after="119"/>
    </w:pPr>
  </w:style>
  <w:style w:type="paragraph" w:customStyle="1" w:styleId="Textosinformato1">
    <w:name w:val="Texto sin formato1"/>
    <w:basedOn w:val="Normal"/>
    <w:rPr>
      <w:rFonts w:ascii="Courier New" w:hAnsi="Courier New" w:cs="Courier New"/>
      <w:sz w:val="20"/>
      <w:szCs w:val="20"/>
    </w:rPr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paragraph" w:styleId="Prrafodelista">
    <w:name w:val="List Paragraph"/>
    <w:basedOn w:val="Normal"/>
    <w:uiPriority w:val="34"/>
    <w:qFormat/>
    <w:rsid w:val="002E60F8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47F1B"/>
    <w:rPr>
      <w:b/>
      <w:bCs/>
      <w:sz w:val="27"/>
      <w:szCs w:val="27"/>
    </w:rPr>
  </w:style>
  <w:style w:type="character" w:customStyle="1" w:styleId="Ttulo4Car">
    <w:name w:val="Título 4 Car"/>
    <w:basedOn w:val="Fuentedeprrafopredeter"/>
    <w:link w:val="Ttulo4"/>
    <w:uiPriority w:val="9"/>
    <w:rsid w:val="00D47F1B"/>
    <w:rPr>
      <w:b/>
      <w:b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D47F1B"/>
    <w:rPr>
      <w:b/>
      <w:bCs/>
    </w:rPr>
  </w:style>
  <w:style w:type="character" w:customStyle="1" w:styleId="Ttulo6Car">
    <w:name w:val="Título 6 Car"/>
    <w:basedOn w:val="Fuentedeprrafopredeter"/>
    <w:link w:val="Ttulo6"/>
    <w:uiPriority w:val="9"/>
    <w:rsid w:val="00D47F1B"/>
    <w:rPr>
      <w:b/>
      <w:bCs/>
      <w:sz w:val="15"/>
      <w:szCs w:val="15"/>
    </w:rPr>
  </w:style>
  <w:style w:type="character" w:styleId="Hipervnculo">
    <w:name w:val="Hyperlink"/>
    <w:basedOn w:val="Fuentedeprrafopredeter"/>
    <w:uiPriority w:val="99"/>
    <w:unhideWhenUsed/>
    <w:rsid w:val="00B74AC5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B7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B7002"/>
    <w:rPr>
      <w:rFonts w:ascii="Courier New" w:hAnsi="Courier New" w:cs="Courier New"/>
    </w:rPr>
  </w:style>
  <w:style w:type="character" w:customStyle="1" w:styleId="caption-text">
    <w:name w:val="caption-text"/>
    <w:basedOn w:val="Fuentedeprrafopredeter"/>
    <w:rsid w:val="00C71361"/>
  </w:style>
  <w:style w:type="character" w:styleId="CdigoHTML">
    <w:name w:val="HTML Code"/>
    <w:basedOn w:val="Fuentedeprrafopredeter"/>
    <w:uiPriority w:val="99"/>
    <w:semiHidden/>
    <w:unhideWhenUsed/>
    <w:rsid w:val="002A704B"/>
    <w:rPr>
      <w:rFonts w:ascii="Courier New" w:eastAsia="Times New Roman" w:hAnsi="Courier New" w:cs="Courier New"/>
      <w:sz w:val="20"/>
      <w:szCs w:val="20"/>
    </w:rPr>
  </w:style>
  <w:style w:type="paragraph" w:customStyle="1" w:styleId="definicion">
    <w:name w:val="definicion"/>
    <w:basedOn w:val="Normal"/>
    <w:rsid w:val="002A704B"/>
    <w:pPr>
      <w:suppressAutoHyphens w:val="0"/>
      <w:spacing w:before="100" w:beforeAutospacing="1" w:after="100" w:afterAutospacing="1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34F3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customStyle="1" w:styleId="fn">
    <w:name w:val="fn"/>
    <w:basedOn w:val="Fuentedeprrafopredeter"/>
    <w:rsid w:val="00F34F36"/>
  </w:style>
  <w:style w:type="character" w:styleId="Mencinsinresolver">
    <w:name w:val="Unresolved Mention"/>
    <w:basedOn w:val="Fuentedeprrafopredeter"/>
    <w:uiPriority w:val="99"/>
    <w:semiHidden/>
    <w:unhideWhenUsed/>
    <w:rsid w:val="00E016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766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7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0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22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8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46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7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0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9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1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6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05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7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1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1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405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496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9058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393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146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871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9894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261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749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0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449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7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9131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212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771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218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19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5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191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6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4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3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1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23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41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27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59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34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7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2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8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0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84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526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087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84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040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31602">
                  <w:marLeft w:val="-300"/>
                  <w:marRight w:val="-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32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6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3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0815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41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943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3037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492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0142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862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65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e\Desktop\LOSCERROS20\PLANTILLA%20DOCUMENT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DOCUMENTOS</Template>
  <TotalTime>26</TotalTime>
  <Pages>4</Pages>
  <Words>265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Comandos de Linux</vt:lpstr>
    </vt:vector>
  </TitlesOfParts>
  <Company>Windows uE</Company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Comandos de Linux</dc:title>
  <dc:subject/>
  <dc:creator>mariela martinez</dc:creator>
  <cp:keywords/>
  <cp:lastModifiedBy>Juan Carlos Navidad García</cp:lastModifiedBy>
  <cp:revision>3</cp:revision>
  <cp:lastPrinted>2021-04-12T11:57:00Z</cp:lastPrinted>
  <dcterms:created xsi:type="dcterms:W3CDTF">2021-04-12T11:30:00Z</dcterms:created>
  <dcterms:modified xsi:type="dcterms:W3CDTF">2021-04-12T12:06:00Z</dcterms:modified>
</cp:coreProperties>
</file>